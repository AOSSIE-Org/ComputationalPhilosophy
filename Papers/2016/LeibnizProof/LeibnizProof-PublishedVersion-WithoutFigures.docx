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C4A6D" w:rsidRPr="000A0DD8" w:rsidRDefault="00DC4A6D">
      <w:pPr>
        <w:jc w:val="center"/>
        <w:rPr>
          <w:sz w:val="22"/>
          <w:szCs w:val="22"/>
        </w:rPr>
      </w:pPr>
      <w:r w:rsidRPr="000A0DD8">
        <w:rPr>
          <w:sz w:val="22"/>
          <w:szCs w:val="22"/>
        </w:rPr>
        <w:t>CHAPTER FIFTEEN</w:t>
      </w:r>
    </w:p>
    <w:p w:rsidR="00DC4A6D" w:rsidRPr="000A0DD8" w:rsidRDefault="00DC4A6D">
      <w:pPr>
        <w:jc w:val="both"/>
        <w:rPr>
          <w:b/>
          <w:sz w:val="22"/>
          <w:szCs w:val="22"/>
        </w:rPr>
      </w:pPr>
    </w:p>
    <w:p w:rsidR="00DC4A6D" w:rsidRPr="000A0DD8" w:rsidRDefault="00DC4A6D">
      <w:pPr>
        <w:pStyle w:val="Heading1"/>
        <w:rPr>
          <w:b/>
          <w:sz w:val="22"/>
          <w:szCs w:val="22"/>
        </w:rPr>
      </w:pPr>
      <w:r w:rsidRPr="000A0DD8">
        <w:rPr>
          <w:b/>
          <w:sz w:val="22"/>
          <w:szCs w:val="22"/>
        </w:rPr>
        <w:t>Analysis Of An Ontological Proof Proposed By Leibniz</w:t>
      </w:r>
    </w:p>
    <w:p w:rsidR="00DC4A6D" w:rsidRPr="000A0DD8" w:rsidRDefault="00DC4A6D" w:rsidP="0019637A">
      <w:pPr>
        <w:jc w:val="center"/>
        <w:rPr>
          <w:sz w:val="22"/>
          <w:szCs w:val="22"/>
        </w:rPr>
      </w:pPr>
    </w:p>
    <w:p w:rsidR="00DC4A6D" w:rsidRPr="000A0DD8" w:rsidRDefault="00DC4A6D" w:rsidP="0019637A">
      <w:pPr>
        <w:jc w:val="center"/>
        <w:rPr>
          <w:sz w:val="22"/>
          <w:szCs w:val="22"/>
          <w:lang w:val="de-DE"/>
        </w:rPr>
      </w:pPr>
      <w:r w:rsidRPr="000A0DD8">
        <w:rPr>
          <w:sz w:val="22"/>
          <w:szCs w:val="22"/>
          <w:lang w:val="de-DE"/>
        </w:rPr>
        <w:t>Matthias  Bentert,  Christoph  Benzmüller,  David  Streit,</w:t>
      </w:r>
    </w:p>
    <w:p w:rsidR="00DC4A6D" w:rsidRPr="000A0DD8" w:rsidRDefault="00DC4A6D" w:rsidP="0019637A">
      <w:pPr>
        <w:jc w:val="center"/>
        <w:rPr>
          <w:sz w:val="22"/>
          <w:szCs w:val="22"/>
        </w:rPr>
      </w:pPr>
      <w:r w:rsidRPr="000A0DD8">
        <w:rPr>
          <w:sz w:val="22"/>
          <w:szCs w:val="22"/>
        </w:rPr>
        <w:t>and  Bruno  Woltzenlogel Paleo</w:t>
      </w:r>
      <w:r w:rsidRPr="000A0DD8">
        <w:rPr>
          <w:rStyle w:val="Funotenzeichen1"/>
          <w:sz w:val="22"/>
          <w:szCs w:val="22"/>
        </w:rPr>
        <w:footnoteReference w:id="1"/>
      </w:r>
    </w:p>
    <w:p w:rsidR="00DC4A6D" w:rsidRPr="000A0DD8" w:rsidRDefault="00DC4A6D" w:rsidP="0019637A">
      <w:pPr>
        <w:jc w:val="center"/>
        <w:rPr>
          <w:sz w:val="22"/>
          <w:szCs w:val="22"/>
        </w:rPr>
      </w:pPr>
    </w:p>
    <w:p w:rsidR="00DC4A6D" w:rsidRPr="000A0DD8" w:rsidRDefault="00DC4A6D">
      <w:pPr>
        <w:jc w:val="both"/>
        <w:rPr>
          <w:sz w:val="22"/>
          <w:szCs w:val="22"/>
        </w:rPr>
      </w:pPr>
      <w:r w:rsidRPr="000A0DD8">
        <w:rPr>
          <w:sz w:val="22"/>
          <w:szCs w:val="22"/>
        </w:rPr>
        <w:t xml:space="preserve"> </w:t>
      </w:r>
    </w:p>
    <w:p w:rsidR="00DC4A6D" w:rsidRPr="00EE5EE3" w:rsidRDefault="00DC4A6D">
      <w:pPr>
        <w:jc w:val="both"/>
        <w:rPr>
          <w:sz w:val="22"/>
          <w:szCs w:val="22"/>
        </w:rPr>
      </w:pPr>
      <w:r w:rsidRPr="000A0DD8">
        <w:rPr>
          <w:sz w:val="22"/>
          <w:szCs w:val="22"/>
        </w:rPr>
        <w:t>One of Leibniz’s earliest goals was his ambitious plan, considered to be drafted already in 1668 when he was just 22 years old, to write a collection of Catholic Demonstrations organized in four</w:t>
      </w:r>
      <w:r w:rsidRPr="00EE5EE3">
        <w:rPr>
          <w:sz w:val="22"/>
          <w:szCs w:val="22"/>
        </w:rPr>
        <w:t xml:space="preserve"> parts with, respectively, demonstrations of: God’s existence; the immortality and incorporeity of the soul; the possibility of the mysteries of the Christian faith; and the authority of the Catholic church and the scripture </w:t>
      </w:r>
      <w:r w:rsidRPr="00EE5EE3">
        <w:rPr>
          <w:noProof/>
          <w:sz w:val="22"/>
          <w:szCs w:val="22"/>
        </w:rPr>
        <w:t>(Antognazza, 2009)</w:t>
      </w:r>
      <w:r w:rsidRPr="00EE5EE3">
        <w:rPr>
          <w:sz w:val="22"/>
          <w:szCs w:val="22"/>
        </w:rPr>
        <w:t>[p. 90].</w:t>
      </w:r>
    </w:p>
    <w:p w:rsidR="00DC4A6D" w:rsidRPr="00EE5EE3" w:rsidRDefault="00DC4A6D">
      <w:pPr>
        <w:jc w:val="both"/>
        <w:rPr>
          <w:sz w:val="22"/>
          <w:szCs w:val="22"/>
        </w:rPr>
      </w:pPr>
    </w:p>
    <w:p w:rsidR="00DC4A6D" w:rsidRPr="00EE5EE3" w:rsidRDefault="00DC4A6D">
      <w:pPr>
        <w:jc w:val="both"/>
        <w:rPr>
          <w:sz w:val="22"/>
          <w:szCs w:val="22"/>
        </w:rPr>
      </w:pPr>
      <w:r w:rsidRPr="00EE5EE3">
        <w:rPr>
          <w:sz w:val="22"/>
          <w:szCs w:val="22"/>
        </w:rPr>
        <w:t>Although Leibniz pursued this goal throughout his life, and it served as a motivation for him to develop his logic (seen as one of the prolegomena to the demonstrations), he never fully accomplished it. His texts about the topic remained informal, lacking the rigor that would have been possible through his logic.</w:t>
      </w:r>
    </w:p>
    <w:p w:rsidR="00DC4A6D" w:rsidRPr="00EE5EE3" w:rsidRDefault="00DC4A6D">
      <w:pPr>
        <w:jc w:val="both"/>
        <w:rPr>
          <w:sz w:val="22"/>
          <w:szCs w:val="22"/>
        </w:rPr>
      </w:pPr>
    </w:p>
    <w:p w:rsidR="00DC4A6D" w:rsidRDefault="00DC4A6D">
      <w:pPr>
        <w:jc w:val="both"/>
        <w:rPr>
          <w:sz w:val="22"/>
          <w:szCs w:val="22"/>
        </w:rPr>
      </w:pPr>
      <w:r w:rsidRPr="00EE5EE3">
        <w:rPr>
          <w:sz w:val="22"/>
          <w:szCs w:val="22"/>
        </w:rPr>
        <w:t>Today, 300 years after Leibniz’s death, in celebration of his lasting legacy to metaphysics, contributions to logic and inspiring foresight of automated reasoning, we accomplish (part of) his goal by showing how one of his informal demonstrations of God’s existence could have been formalized in his own Algebra of Concepts. We achieve this through modern automated and interactive theorem provers, and our investigations reveal a few surprises about Leibniz’s notions of God and the assumption of its possibility.</w:t>
      </w:r>
    </w:p>
    <w:p w:rsidR="00DC4A6D" w:rsidRPr="00021437" w:rsidRDefault="00DC4A6D">
      <w:pPr>
        <w:jc w:val="both"/>
        <w:rPr>
          <w:sz w:val="22"/>
          <w:szCs w:val="22"/>
        </w:rPr>
      </w:pPr>
    </w:p>
    <w:p w:rsidR="00DC4A6D" w:rsidRPr="00086C22" w:rsidRDefault="00DC4A6D" w:rsidP="00086C22">
      <w:pPr>
        <w:pBdr>
          <w:top w:val="single" w:sz="4" w:space="1" w:color="auto"/>
          <w:left w:val="single" w:sz="4" w:space="4" w:color="auto"/>
          <w:bottom w:val="single" w:sz="4" w:space="1" w:color="auto"/>
          <w:right w:val="single" w:sz="4" w:space="4" w:color="auto"/>
        </w:pBdr>
        <w:jc w:val="both"/>
        <w:rPr>
          <w:sz w:val="22"/>
          <w:szCs w:val="22"/>
        </w:rPr>
      </w:pPr>
      <w:r w:rsidRPr="00086C22">
        <w:rPr>
          <w:sz w:val="22"/>
          <w:szCs w:val="22"/>
        </w:rPr>
        <w:t xml:space="preserve">This chapter contribution contains seven Figures in black and white. Color images of all seven can be found on the web at: </w:t>
      </w:r>
    </w:p>
    <w:p w:rsidR="00DC4A6D" w:rsidRPr="00BB3783" w:rsidRDefault="00DC4A6D" w:rsidP="00086C22">
      <w:pPr>
        <w:pBdr>
          <w:top w:val="single" w:sz="4" w:space="1" w:color="auto"/>
          <w:left w:val="single" w:sz="4" w:space="4" w:color="auto"/>
          <w:bottom w:val="single" w:sz="4" w:space="1" w:color="auto"/>
          <w:right w:val="single" w:sz="4" w:space="4" w:color="auto"/>
        </w:pBdr>
        <w:shd w:val="clear" w:color="auto" w:fill="FFFFFF"/>
        <w:rPr>
          <w:sz w:val="22"/>
          <w:szCs w:val="22"/>
        </w:rPr>
      </w:pPr>
      <w:hyperlink r:id="rId7" w:tgtFrame="_blank" w:tooltip="https://github.com/FormalTheology/GoedelGod/tree/master/Papers/2016/LeibnizProof/Screenshots" w:history="1">
        <w:r w:rsidRPr="00086C22">
          <w:rPr>
            <w:sz w:val="22"/>
            <w:szCs w:val="22"/>
          </w:rPr>
          <w:t>https://github.com/FormalTheology/GoedelGod/tree/master/Papers/2016/LeibnizProof/Screenshots</w:t>
        </w:r>
      </w:hyperlink>
    </w:p>
    <w:p w:rsidR="00DC4A6D" w:rsidRPr="00EE5EE3" w:rsidRDefault="00DC4A6D" w:rsidP="00BB3783">
      <w:pPr>
        <w:suppressAutoHyphens w:val="0"/>
        <w:jc w:val="both"/>
        <w:rPr>
          <w:sz w:val="22"/>
          <w:szCs w:val="22"/>
        </w:rPr>
      </w:pPr>
      <w:r w:rsidRPr="00021437">
        <w:rPr>
          <w:sz w:val="22"/>
          <w:szCs w:val="22"/>
        </w:rPr>
        <w:br w:type="page"/>
      </w:r>
      <w:r w:rsidRPr="00EE5EE3">
        <w:rPr>
          <w:b/>
          <w:i/>
          <w:sz w:val="22"/>
          <w:szCs w:val="22"/>
        </w:rPr>
        <w:t>A Brief History of Leibniz’s Arguments for God’s Existence</w:t>
      </w:r>
    </w:p>
    <w:p w:rsidR="00DC4A6D" w:rsidRPr="00EE5EE3" w:rsidRDefault="00DC4A6D">
      <w:pPr>
        <w:jc w:val="both"/>
        <w:rPr>
          <w:b/>
          <w:i/>
          <w:sz w:val="22"/>
          <w:szCs w:val="22"/>
        </w:rPr>
      </w:pPr>
    </w:p>
    <w:p w:rsidR="00DC4A6D" w:rsidRPr="00EE5EE3" w:rsidRDefault="00DC4A6D">
      <w:pPr>
        <w:jc w:val="both"/>
        <w:rPr>
          <w:sz w:val="22"/>
          <w:szCs w:val="22"/>
        </w:rPr>
      </w:pPr>
      <w:r w:rsidRPr="00EE5EE3">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EE5EE3">
        <w:rPr>
          <w:i/>
          <w:sz w:val="22"/>
          <w:szCs w:val="22"/>
        </w:rPr>
        <w:t>Dissertation on the Art of Combinations</w:t>
      </w:r>
      <w:r w:rsidRPr="00EE5EE3">
        <w:rPr>
          <w:rStyle w:val="FootnoteReference"/>
          <w:i/>
          <w:sz w:val="22"/>
          <w:szCs w:val="22"/>
        </w:rPr>
        <w:footnoteReference w:id="2"/>
      </w:r>
      <w:r w:rsidRPr="00EE5EE3">
        <w:rPr>
          <w:sz w:val="22"/>
          <w:szCs w:val="22"/>
        </w:rPr>
        <w:t xml:space="preserve"> in 1666 in a very methodical form, with axioms, definitions and a concise step-by-step demonstration. The same argument was presented in an expanded textual form three years later (1669), in his </w:t>
      </w:r>
      <w:r w:rsidRPr="00EE5EE3">
        <w:rPr>
          <w:i/>
          <w:sz w:val="22"/>
          <w:szCs w:val="22"/>
        </w:rPr>
        <w:t>Confession of Nature against Atheists</w:t>
      </w:r>
      <w:r w:rsidRPr="00EE5EE3">
        <w:rPr>
          <w:sz w:val="22"/>
          <w:szCs w:val="22"/>
        </w:rPr>
        <w:t>.</w:t>
      </w:r>
    </w:p>
    <w:p w:rsidR="00DC4A6D" w:rsidRPr="00EE5EE3" w:rsidRDefault="00DC4A6D">
      <w:pPr>
        <w:jc w:val="both"/>
        <w:rPr>
          <w:sz w:val="22"/>
          <w:szCs w:val="22"/>
        </w:rPr>
      </w:pPr>
    </w:p>
    <w:p w:rsidR="00DC4A6D" w:rsidRPr="00EE5EE3" w:rsidRDefault="00DC4A6D" w:rsidP="005305D5">
      <w:pPr>
        <w:jc w:val="both"/>
        <w:rPr>
          <w:rFonts w:cs="Symbol"/>
          <w:sz w:val="22"/>
          <w:szCs w:val="22"/>
        </w:rPr>
      </w:pPr>
      <w:r w:rsidRPr="00EE5EE3">
        <w:rPr>
          <w:sz w:val="22"/>
          <w:szCs w:val="22"/>
        </w:rPr>
        <w:t>Between the 18</w:t>
      </w:r>
      <w:r w:rsidRPr="00EE5EE3">
        <w:rPr>
          <w:sz w:val="22"/>
          <w:szCs w:val="22"/>
          <w:vertAlign w:val="superscript"/>
        </w:rPr>
        <w:t>th</w:t>
      </w:r>
      <w:r w:rsidRPr="00EE5EE3">
        <w:rPr>
          <w:sz w:val="22"/>
          <w:szCs w:val="22"/>
        </w:rPr>
        <w:t xml:space="preserve"> and the 21</w:t>
      </w:r>
      <w:r w:rsidRPr="00EE5EE3">
        <w:rPr>
          <w:sz w:val="22"/>
          <w:szCs w:val="22"/>
          <w:vertAlign w:val="superscript"/>
        </w:rPr>
        <w:t>st</w:t>
      </w:r>
      <w:r w:rsidRPr="00EE5EE3">
        <w:rPr>
          <w:sz w:val="22"/>
          <w:szCs w:val="22"/>
        </w:rPr>
        <w:t xml:space="preserve"> of  November 1676, Leibniz visited Spinoza in The Hague </w:t>
      </w:r>
      <w:r w:rsidRPr="00EE5EE3">
        <w:rPr>
          <w:noProof/>
          <w:sz w:val="22"/>
          <w:szCs w:val="22"/>
        </w:rPr>
        <w:t>(Antognazza, 2009)</w:t>
      </w:r>
      <w:r w:rsidRPr="00EE5EE3">
        <w:rPr>
          <w:sz w:val="22"/>
          <w:szCs w:val="22"/>
        </w:rPr>
        <w:t xml:space="preserve">[p. 177] and discussed, among other topics, ideas from Spinoza’s at that time still unpublished </w:t>
      </w:r>
      <w:r w:rsidRPr="00EE5EE3">
        <w:rPr>
          <w:i/>
          <w:sz w:val="22"/>
          <w:szCs w:val="22"/>
        </w:rPr>
        <w:t xml:space="preserve">Ethica </w:t>
      </w:r>
      <w:r w:rsidRPr="00EE5EE3">
        <w:rPr>
          <w:noProof/>
          <w:sz w:val="22"/>
          <w:szCs w:val="22"/>
        </w:rPr>
        <w:t>(de Spinoza, 1677)</w:t>
      </w:r>
      <w:r w:rsidRPr="00EE5EE3">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that God’s essence involves existence. Soon after the discussion, Leibniz criticized Spinoza’s argument in his </w:t>
      </w:r>
      <w:r w:rsidRPr="00EE5EE3">
        <w:rPr>
          <w:i/>
          <w:sz w:val="22"/>
          <w:szCs w:val="22"/>
        </w:rPr>
        <w:t>Two Notations for Discussion with Spinoza</w:t>
      </w:r>
      <w:r w:rsidRPr="00EE5EE3">
        <w:rPr>
          <w:sz w:val="22"/>
          <w:szCs w:val="22"/>
        </w:rPr>
        <w:t xml:space="preserve"> (November and December 1676), noting gaps in the argument. It is also in these notes that Leibniz famously criticized Descartes’s earlier ontological argument (and by extension also Anselm’s), where the concept of God is that of “a supremely perfect being” (</w:t>
      </w:r>
      <w:r w:rsidRPr="00EE5EE3">
        <w:rPr>
          <w:sz w:val="22"/>
          <w:szCs w:val="22"/>
          <w:u w:val="single"/>
        </w:rPr>
        <w:t>Ens perfectissum</w:t>
      </w:r>
      <w:r w:rsidRPr="00EE5EE3">
        <w:rPr>
          <w:sz w:val="22"/>
          <w:szCs w:val="22"/>
        </w:rPr>
        <w:t>), for being incomplete as it takes for granted that such a concept is possible, without contradiction.</w:t>
      </w:r>
      <w:r w:rsidRPr="00EE5EE3">
        <w:rPr>
          <w:rFonts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its essence, is a chimera.”</w:t>
      </w:r>
    </w:p>
    <w:p w:rsidR="00DC4A6D" w:rsidRPr="00EE5EE3" w:rsidRDefault="00DC4A6D">
      <w:pPr>
        <w:jc w:val="both"/>
        <w:rPr>
          <w:sz w:val="22"/>
          <w:szCs w:val="22"/>
        </w:rPr>
      </w:pPr>
    </w:p>
    <w:p w:rsidR="00DC4A6D" w:rsidRPr="00C54715" w:rsidRDefault="00DC4A6D" w:rsidP="00C54715">
      <w:pPr>
        <w:jc w:val="both"/>
        <w:rPr>
          <w:sz w:val="22"/>
          <w:szCs w:val="22"/>
        </w:rPr>
      </w:pPr>
      <w:r w:rsidRPr="00EE5EE3">
        <w:rPr>
          <w:sz w:val="22"/>
          <w:szCs w:val="22"/>
        </w:rPr>
        <w:t xml:space="preserve"> Leibniz continued to criticize Spinoza’s argument in 1678 (one year after </w:t>
      </w:r>
      <w:r w:rsidRPr="00EE5EE3">
        <w:rPr>
          <w:i/>
          <w:sz w:val="22"/>
          <w:szCs w:val="22"/>
        </w:rPr>
        <w:t>Ethica</w:t>
      </w:r>
      <w:r w:rsidRPr="00EE5EE3">
        <w:rPr>
          <w:sz w:val="22"/>
          <w:szCs w:val="22"/>
        </w:rPr>
        <w:t xml:space="preserve">’s publication and Spinoza’s death) in his notes </w:t>
      </w:r>
      <w:r w:rsidRPr="00EE5EE3">
        <w:rPr>
          <w:i/>
          <w:sz w:val="22"/>
          <w:szCs w:val="22"/>
        </w:rPr>
        <w:t>On the Ethics of Benedict de Spinoza</w:t>
      </w:r>
      <w:r w:rsidRPr="00EE5EE3">
        <w:rPr>
          <w:sz w:val="22"/>
          <w:szCs w:val="22"/>
        </w:rPr>
        <w:t xml:space="preserve"> and in 1707 in his </w:t>
      </w:r>
      <w:r w:rsidRPr="00EE5EE3">
        <w:rPr>
          <w:i/>
          <w:sz w:val="22"/>
          <w:szCs w:val="22"/>
        </w:rPr>
        <w:t>Comments on Spinoza’s Philosophy</w:t>
      </w:r>
      <w:r w:rsidRPr="00EE5EE3">
        <w:rPr>
          <w:sz w:val="22"/>
          <w:szCs w:val="22"/>
        </w:rPr>
        <w:t xml:space="preserve"> </w:t>
      </w:r>
      <w:r w:rsidRPr="00EE5EE3">
        <w:rPr>
          <w:noProof/>
          <w:sz w:val="22"/>
          <w:szCs w:val="22"/>
        </w:rPr>
        <w:t>(Noble, 2010)</w:t>
      </w:r>
      <w:r w:rsidRPr="00EE5EE3">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w:t>
      </w:r>
      <w:r w:rsidRPr="00C54715">
        <w:rPr>
          <w:sz w:val="22"/>
          <w:szCs w:val="22"/>
        </w:rPr>
        <w:t xml:space="preserve">as easy as one thinks to provide true demonstrations in metaphysics.” </w:t>
      </w:r>
      <w:r w:rsidRPr="00C54715">
        <w:rPr>
          <w:noProof/>
          <w:sz w:val="22"/>
          <w:szCs w:val="22"/>
        </w:rPr>
        <w:t>(Antognazza, 2009)</w:t>
      </w:r>
      <w:r w:rsidRPr="00C54715">
        <w:rPr>
          <w:sz w:val="22"/>
          <w:szCs w:val="22"/>
        </w:rPr>
        <w:t>[p.178].</w:t>
      </w:r>
    </w:p>
    <w:p w:rsidR="00DC4A6D" w:rsidRPr="00C54715" w:rsidRDefault="00DC4A6D" w:rsidP="00C54715">
      <w:pPr>
        <w:jc w:val="both"/>
        <w:rPr>
          <w:sz w:val="22"/>
          <w:szCs w:val="22"/>
        </w:rPr>
      </w:pPr>
    </w:p>
    <w:p w:rsidR="00DC4A6D" w:rsidRPr="00C54715" w:rsidRDefault="00DC4A6D" w:rsidP="00C54715">
      <w:pPr>
        <w:pStyle w:val="NormalWeb"/>
        <w:spacing w:before="0" w:beforeAutospacing="0" w:after="0" w:line="240" w:lineRule="auto"/>
        <w:jc w:val="both"/>
        <w:rPr>
          <w:sz w:val="22"/>
          <w:szCs w:val="22"/>
        </w:rPr>
      </w:pPr>
      <w:r w:rsidRPr="00C54715">
        <w:rPr>
          <w:sz w:val="22"/>
          <w:szCs w:val="22"/>
        </w:rPr>
        <w:t xml:space="preserve">A manuscript from the correspondence with Henning Huthmann, probably from early 1678, contains an alternative ontological proof in which God is taken to be an </w:t>
      </w:r>
      <w:r w:rsidRPr="00C54715">
        <w:rPr>
          <w:sz w:val="22"/>
          <w:szCs w:val="22"/>
          <w:u w:val="single"/>
        </w:rPr>
        <w:t>Ens a se, seu Ens ex cujus essentia sequitur existentia, seu Ens necessarium</w:t>
      </w:r>
      <w:r w:rsidRPr="00C54715">
        <w:rPr>
          <w:sz w:val="22"/>
          <w:szCs w:val="22"/>
        </w:rPr>
        <w:t xml:space="preserve"> (a self-sufficient being, a being from whose essence its existence follows, a necessary being).</w:t>
      </w:r>
    </w:p>
    <w:p w:rsidR="00DC4A6D" w:rsidRPr="00C54715" w:rsidRDefault="00DC4A6D" w:rsidP="00C54715">
      <w:pPr>
        <w:jc w:val="both"/>
        <w:rPr>
          <w:sz w:val="22"/>
          <w:szCs w:val="22"/>
        </w:rPr>
      </w:pPr>
    </w:p>
    <w:p w:rsidR="00DC4A6D" w:rsidRPr="00EE5EE3" w:rsidRDefault="00DC4A6D" w:rsidP="00C54715">
      <w:pPr>
        <w:jc w:val="both"/>
        <w:rPr>
          <w:sz w:val="22"/>
          <w:szCs w:val="22"/>
        </w:rPr>
      </w:pPr>
      <w:r w:rsidRPr="00C54715">
        <w:rPr>
          <w:sz w:val="22"/>
          <w:szCs w:val="22"/>
        </w:rPr>
        <w:t xml:space="preserve">Towards the end of his life, in his </w:t>
      </w:r>
      <w:r w:rsidRPr="00C54715">
        <w:rPr>
          <w:i/>
          <w:sz w:val="22"/>
          <w:szCs w:val="22"/>
        </w:rPr>
        <w:t>Monadology</w:t>
      </w:r>
      <w:r w:rsidRPr="00C54715">
        <w:rPr>
          <w:sz w:val="22"/>
          <w:szCs w:val="22"/>
        </w:rPr>
        <w:t xml:space="preserve"> (1714), Leibniz presents two arguments for God’s existence. The first one can be</w:t>
      </w:r>
      <w:r w:rsidRPr="00EE5EE3">
        <w:rPr>
          <w:sz w:val="22"/>
          <w:szCs w:val="22"/>
        </w:rPr>
        <w:t xml:space="preserv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EE5EE3">
        <w:rPr>
          <w:sz w:val="22"/>
          <w:szCs w:val="22"/>
          <w:u w:val="single"/>
        </w:rPr>
        <w:t>Ens necessarium</w:t>
      </w:r>
      <w:r w:rsidRPr="00EE5EE3">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rsidR="00DC4A6D" w:rsidRPr="00EE5EE3" w:rsidRDefault="00DC4A6D">
      <w:pPr>
        <w:jc w:val="both"/>
      </w:pPr>
    </w:p>
    <w:p w:rsidR="00DC4A6D" w:rsidRPr="00EE5EE3" w:rsidRDefault="00DC4A6D" w:rsidP="00EE5EE3">
      <w:pPr>
        <w:suppressAutoHyphens w:val="0"/>
        <w:rPr>
          <w:sz w:val="22"/>
          <w:szCs w:val="22"/>
        </w:rPr>
      </w:pPr>
      <w:r w:rsidRPr="00EE5EE3">
        <w:rPr>
          <w:b/>
          <w:i/>
          <w:sz w:val="22"/>
          <w:szCs w:val="22"/>
        </w:rPr>
        <w:br w:type="page"/>
        <w:t>From Metaphysics to Logic</w:t>
      </w:r>
    </w:p>
    <w:p w:rsidR="00DC4A6D" w:rsidRPr="00EE5EE3" w:rsidRDefault="00DC4A6D">
      <w:pPr>
        <w:jc w:val="both"/>
        <w:rPr>
          <w:b/>
          <w:i/>
          <w:sz w:val="22"/>
          <w:szCs w:val="22"/>
        </w:rPr>
      </w:pPr>
    </w:p>
    <w:p w:rsidR="00DC4A6D" w:rsidRPr="00EE5EE3" w:rsidRDefault="00DC4A6D">
      <w:pPr>
        <w:jc w:val="both"/>
        <w:rPr>
          <w:sz w:val="22"/>
          <w:szCs w:val="22"/>
        </w:rPr>
      </w:pPr>
      <w:r w:rsidRPr="00EE5EE3">
        <w:rPr>
          <w:sz w:val="22"/>
          <w:szCs w:val="22"/>
        </w:rPr>
        <w:t xml:space="preserve">Throughout his life, Leibniz’s metaphysical and theological goals seem to have served as a major source of motivation for the development of his logic and mathematics. This can already be seen in his </w:t>
      </w:r>
      <w:r w:rsidRPr="00EE5EE3">
        <w:rPr>
          <w:i/>
          <w:sz w:val="22"/>
          <w:szCs w:val="22"/>
        </w:rPr>
        <w:t>Dissertation on the Art of Combinations</w:t>
      </w:r>
      <w:r w:rsidRPr="00EE5EE3">
        <w:rPr>
          <w:sz w:val="22"/>
          <w:szCs w:val="22"/>
        </w:rPr>
        <w:t xml:space="preserve"> (1666), which already contains preliminary ideas of his logic and begins with an argument for God’s existence. Furthermore, God is mentioned in virtually all of his earlier papers on logic (e.g. </w:t>
      </w:r>
      <w:r w:rsidRPr="00EE5EE3">
        <w:rPr>
          <w:i/>
          <w:sz w:val="22"/>
          <w:szCs w:val="22"/>
        </w:rPr>
        <w:t>On the General Characteristic</w:t>
      </w:r>
      <w:r w:rsidRPr="00EE5EE3">
        <w:rPr>
          <w:sz w:val="22"/>
          <w:szCs w:val="22"/>
        </w:rPr>
        <w:t xml:space="preserve"> (1679), </w:t>
      </w:r>
      <w:r w:rsidRPr="00EE5EE3">
        <w:rPr>
          <w:i/>
          <w:sz w:val="22"/>
          <w:szCs w:val="22"/>
        </w:rPr>
        <w:t>On Universal Synthesis and Analysis, or the Art of Discovery and Judgment</w:t>
      </w:r>
      <w:r w:rsidRPr="00EE5EE3">
        <w:rPr>
          <w:sz w:val="22"/>
          <w:szCs w:val="22"/>
        </w:rPr>
        <w:t xml:space="preserve"> (1679),</w:t>
      </w:r>
      <w:r w:rsidRPr="00EE5EE3">
        <w:rPr>
          <w:i/>
          <w:sz w:val="22"/>
          <w:szCs w:val="22"/>
        </w:rPr>
        <w:t xml:space="preserve"> Two Studies in the Logical Calculus</w:t>
      </w:r>
      <w:r w:rsidRPr="00EE5EE3">
        <w:rPr>
          <w:sz w:val="22"/>
          <w:szCs w:val="22"/>
        </w:rPr>
        <w:t xml:space="preserve"> (1679), </w:t>
      </w:r>
      <w:r w:rsidRPr="00EE5EE3">
        <w:rPr>
          <w:i/>
          <w:sz w:val="22"/>
          <w:szCs w:val="22"/>
        </w:rPr>
        <w:t>Meditations on Knowledge, Truth and Ideas</w:t>
      </w:r>
      <w:r w:rsidRPr="00EE5EE3">
        <w:rPr>
          <w:sz w:val="22"/>
          <w:szCs w:val="22"/>
        </w:rPr>
        <w:t xml:space="preserve"> (1684)).</w:t>
      </w:r>
    </w:p>
    <w:p w:rsidR="00DC4A6D" w:rsidRPr="00EE5EE3" w:rsidRDefault="00DC4A6D">
      <w:pPr>
        <w:jc w:val="both"/>
        <w:rPr>
          <w:sz w:val="22"/>
          <w:szCs w:val="22"/>
        </w:rPr>
      </w:pPr>
    </w:p>
    <w:p w:rsidR="00DC4A6D" w:rsidRPr="00EE5EE3" w:rsidRDefault="00DC4A6D" w:rsidP="00EE5EE3">
      <w:pPr>
        <w:jc w:val="both"/>
        <w:rPr>
          <w:sz w:val="22"/>
          <w:szCs w:val="22"/>
        </w:rPr>
      </w:pPr>
      <w:r w:rsidRPr="00EE5EE3">
        <w:rPr>
          <w:sz w:val="22"/>
          <w:szCs w:val="22"/>
        </w:rPr>
        <w:t xml:space="preserve">In his work </w:t>
      </w:r>
      <w:r w:rsidRPr="00EE5EE3">
        <w:rPr>
          <w:i/>
          <w:sz w:val="22"/>
          <w:szCs w:val="22"/>
        </w:rPr>
        <w:t>On the Correction of Metaphysics and the Concept of Substance</w:t>
      </w:r>
      <w:r w:rsidRPr="00EE5EE3">
        <w:rPr>
          <w:sz w:val="22"/>
          <w:szCs w:val="22"/>
        </w:rPr>
        <w:t xml:space="preserve"> (1694), he said: “I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w:t>
      </w:r>
      <w:smartTag w:uri="urn:schemas-microsoft-com:office:smarttags" w:element="City">
        <w:smartTag w:uri="urn:schemas-microsoft-com:office:smarttags" w:element="place">
          <w:r w:rsidRPr="00EE5EE3">
            <w:rPr>
              <w:sz w:val="22"/>
              <w:szCs w:val="22"/>
            </w:rPr>
            <w:t>Euclid</w:t>
          </w:r>
        </w:smartTag>
      </w:smartTag>
      <w:r w:rsidRPr="00EE5EE3">
        <w:rPr>
          <w:sz w:val="22"/>
          <w:szCs w:val="22"/>
        </w:rPr>
        <w:t xml:space="preserve">, to analyze our questions in the form of a calculus, yet nonetheless preserving the clarity which should never be lacking from popular speech.” </w:t>
      </w:r>
    </w:p>
    <w:p w:rsidR="00DC4A6D" w:rsidRPr="00EE5EE3" w:rsidRDefault="00DC4A6D" w:rsidP="00EE5EE3">
      <w:pPr>
        <w:jc w:val="both"/>
        <w:rPr>
          <w:sz w:val="22"/>
          <w:szCs w:val="22"/>
        </w:rPr>
      </w:pPr>
    </w:p>
    <w:p w:rsidR="00DC4A6D" w:rsidRPr="00EE5EE3" w:rsidRDefault="00DC4A6D" w:rsidP="00EE5EE3">
      <w:pPr>
        <w:jc w:val="both"/>
        <w:rPr>
          <w:sz w:val="22"/>
          <w:szCs w:val="22"/>
        </w:rPr>
      </w:pPr>
      <w:r w:rsidRPr="00EE5EE3">
        <w:rPr>
          <w:sz w:val="22"/>
          <w:szCs w:val="22"/>
        </w:rPr>
        <w:t xml:space="preserve">Even in the last years of his life, one of his last works, </w:t>
      </w:r>
      <w:r w:rsidRPr="00EE5EE3">
        <w:rPr>
          <w:i/>
          <w:sz w:val="22"/>
          <w:szCs w:val="22"/>
        </w:rPr>
        <w:t>The Metaphysical Foundations of Mathematics</w:t>
      </w:r>
      <w:r w:rsidRPr="00EE5EE3">
        <w:rPr>
          <w:sz w:val="22"/>
          <w:szCs w:val="22"/>
        </w:rPr>
        <w:t xml:space="preserve"> (1714), indicates that he had not lost his interest in conciliating the two disciplines. </w:t>
      </w:r>
    </w:p>
    <w:p w:rsidR="00DC4A6D" w:rsidRPr="00EE5EE3" w:rsidRDefault="00DC4A6D" w:rsidP="00EE5EE3">
      <w:pPr>
        <w:jc w:val="both"/>
        <w:rPr>
          <w:sz w:val="22"/>
          <w:szCs w:val="22"/>
        </w:rPr>
      </w:pPr>
    </w:p>
    <w:p w:rsidR="00DC4A6D" w:rsidRPr="00EE5EE3" w:rsidRDefault="00DC4A6D" w:rsidP="00EE5EE3">
      <w:pPr>
        <w:jc w:val="both"/>
        <w:rPr>
          <w:sz w:val="22"/>
          <w:szCs w:val="22"/>
        </w:rPr>
      </w:pPr>
    </w:p>
    <w:p w:rsidR="00DC4A6D" w:rsidRPr="00EE5EE3" w:rsidRDefault="00DC4A6D" w:rsidP="00EE5EE3">
      <w:pPr>
        <w:jc w:val="both"/>
        <w:rPr>
          <w:sz w:val="22"/>
          <w:szCs w:val="22"/>
        </w:rPr>
      </w:pPr>
    </w:p>
    <w:p w:rsidR="00DC4A6D" w:rsidRPr="00EE5EE3" w:rsidRDefault="00DC4A6D" w:rsidP="00EE5EE3">
      <w:pPr>
        <w:jc w:val="both"/>
        <w:rPr>
          <w:sz w:val="22"/>
          <w:szCs w:val="22"/>
        </w:rPr>
      </w:pPr>
    </w:p>
    <w:p w:rsidR="00DC4A6D" w:rsidRPr="00EE5EE3" w:rsidRDefault="00DC4A6D" w:rsidP="00EE5EE3">
      <w:pPr>
        <w:jc w:val="both"/>
        <w:rPr>
          <w:sz w:val="22"/>
          <w:szCs w:val="22"/>
        </w:rPr>
      </w:pPr>
    </w:p>
    <w:p w:rsidR="00DC4A6D" w:rsidRPr="00EE5EE3" w:rsidRDefault="00DC4A6D" w:rsidP="00EE5EE3">
      <w:pPr>
        <w:jc w:val="both"/>
        <w:rPr>
          <w:sz w:val="22"/>
          <w:szCs w:val="22"/>
        </w:rPr>
      </w:pPr>
    </w:p>
    <w:p w:rsidR="00DC4A6D" w:rsidRPr="00EE5EE3" w:rsidRDefault="00DC4A6D" w:rsidP="00EE5EE3">
      <w:pPr>
        <w:jc w:val="both"/>
        <w:rPr>
          <w:sz w:val="22"/>
          <w:szCs w:val="22"/>
        </w:rPr>
      </w:pPr>
    </w:p>
    <w:p w:rsidR="00DC4A6D" w:rsidRPr="00EE5EE3" w:rsidRDefault="00DC4A6D" w:rsidP="00EE5EE3">
      <w:pPr>
        <w:jc w:val="both"/>
        <w:rPr>
          <w:b/>
          <w:i/>
          <w:sz w:val="22"/>
          <w:szCs w:val="22"/>
        </w:rPr>
      </w:pPr>
    </w:p>
    <w:p w:rsidR="00DC4A6D" w:rsidRPr="00EE5EE3" w:rsidRDefault="00DC4A6D">
      <w:pPr>
        <w:jc w:val="both"/>
        <w:rPr>
          <w:sz w:val="22"/>
          <w:szCs w:val="22"/>
        </w:rPr>
      </w:pPr>
      <w:r w:rsidRPr="00EE5EE3">
        <w:rPr>
          <w:b/>
          <w:i/>
          <w:sz w:val="22"/>
          <w:szCs w:val="22"/>
        </w:rPr>
        <w:t>Leibniz’s Algebra of Concepts</w:t>
      </w:r>
    </w:p>
    <w:p w:rsidR="00DC4A6D" w:rsidRPr="00EE5EE3" w:rsidRDefault="00DC4A6D">
      <w:pPr>
        <w:jc w:val="both"/>
        <w:rPr>
          <w:sz w:val="22"/>
          <w:szCs w:val="22"/>
        </w:rPr>
      </w:pPr>
    </w:p>
    <w:p w:rsidR="00DC4A6D" w:rsidRPr="00EE5EE3" w:rsidRDefault="00DC4A6D">
      <w:pPr>
        <w:jc w:val="both"/>
        <w:rPr>
          <w:sz w:val="22"/>
          <w:szCs w:val="22"/>
        </w:rPr>
      </w:pPr>
      <w:r w:rsidRPr="00EE5EE3">
        <w:rPr>
          <w:sz w:val="22"/>
          <w:szCs w:val="22"/>
        </w:rPr>
        <w:t>Leibniz developed his logical formalism</w:t>
      </w:r>
      <w:r w:rsidRPr="00EE5EE3">
        <w:rPr>
          <w:rStyle w:val="Funotenzeichen1"/>
          <w:sz w:val="22"/>
          <w:szCs w:val="22"/>
        </w:rPr>
        <w:footnoteReference w:id="3"/>
      </w:r>
      <w:r w:rsidRPr="00EE5EE3">
        <w:rPr>
          <w:sz w:val="22"/>
          <w:szCs w:val="22"/>
        </w:rPr>
        <w:t xml:space="preserve"> to its most advanced stage in a series of papers from 1686 to 1687 </w:t>
      </w:r>
      <w:r w:rsidRPr="00EE5EE3">
        <w:rPr>
          <w:noProof/>
          <w:sz w:val="22"/>
          <w:szCs w:val="22"/>
        </w:rPr>
        <w:t>(Leibniz, Sämtliche Schriften und Briefe, 1999)</w:t>
      </w:r>
      <w:r w:rsidRPr="00EE5EE3">
        <w:rPr>
          <w:sz w:val="22"/>
          <w:szCs w:val="22"/>
        </w:rPr>
        <w:t xml:space="preserve">.  From a modern perspective, the language of Leibniz’s logic is a standard first-order language, where terms denote </w:t>
      </w:r>
      <w:r w:rsidRPr="00EE5EE3">
        <w:rPr>
          <w:i/>
          <w:sz w:val="22"/>
          <w:szCs w:val="22"/>
        </w:rPr>
        <w:t>concepts</w:t>
      </w:r>
      <w:r w:rsidRPr="00EE5EE3">
        <w:rPr>
          <w:sz w:val="22"/>
          <w:szCs w:val="22"/>
        </w:rPr>
        <w:t xml:space="preserve">. It has two primitive function symbols, denoting </w:t>
      </w:r>
      <w:r w:rsidRPr="00EE5EE3">
        <w:rPr>
          <w:i/>
          <w:sz w:val="22"/>
          <w:szCs w:val="22"/>
        </w:rPr>
        <w:t>conjunction</w:t>
      </w:r>
      <w:r w:rsidRPr="00EE5EE3">
        <w:rPr>
          <w:rStyle w:val="Funotenzeichen1"/>
          <w:i/>
          <w:sz w:val="22"/>
          <w:szCs w:val="22"/>
        </w:rPr>
        <w:footnoteReference w:id="4"/>
      </w:r>
      <w:r w:rsidRPr="00EE5EE3">
        <w:rPr>
          <w:sz w:val="22"/>
          <w:szCs w:val="22"/>
        </w:rPr>
        <w:t xml:space="preserve"> and </w:t>
      </w:r>
      <w:r w:rsidRPr="00EE5EE3">
        <w:rPr>
          <w:i/>
          <w:sz w:val="22"/>
          <w:szCs w:val="22"/>
        </w:rPr>
        <w:t>negation</w:t>
      </w:r>
      <w:r w:rsidRPr="00EE5EE3">
        <w:rPr>
          <w:rStyle w:val="Funotenzeichen1"/>
          <w:i/>
          <w:sz w:val="22"/>
          <w:szCs w:val="22"/>
        </w:rPr>
        <w:footnoteReference w:id="5"/>
      </w:r>
      <w:r w:rsidRPr="00EE5EE3">
        <w:rPr>
          <w:sz w:val="22"/>
          <w:szCs w:val="22"/>
        </w:rPr>
        <w:t xml:space="preserve"> of concepts, and one primitive binary relation symbol, denoting </w:t>
      </w:r>
      <w:r w:rsidRPr="00EE5EE3">
        <w:rPr>
          <w:i/>
          <w:sz w:val="22"/>
          <w:szCs w:val="22"/>
        </w:rPr>
        <w:t>containment</w:t>
      </w:r>
      <w:r w:rsidRPr="00EE5EE3">
        <w:rPr>
          <w:rStyle w:val="Funotenzeichen1"/>
          <w:sz w:val="22"/>
          <w:szCs w:val="22"/>
        </w:rPr>
        <w:footnoteReference w:id="6"/>
      </w:r>
      <w:r w:rsidRPr="00EE5EE3">
        <w:rPr>
          <w:sz w:val="22"/>
          <w:szCs w:val="22"/>
        </w:rPr>
        <w:t xml:space="preserve"> of one concept into another. From this small set of primitive functions and relations, others can be defined, such as </w:t>
      </w:r>
      <w:r w:rsidRPr="00EE5EE3">
        <w:rPr>
          <w:i/>
          <w:sz w:val="22"/>
          <w:szCs w:val="22"/>
        </w:rPr>
        <w:t>subtraction</w:t>
      </w:r>
      <w:r w:rsidRPr="00EE5EE3">
        <w:rPr>
          <w:sz w:val="22"/>
          <w:szCs w:val="22"/>
        </w:rPr>
        <w:t xml:space="preserve"> of concepts and, most</w:t>
      </w:r>
      <w:r w:rsidRPr="00EE5EE3">
        <w:t xml:space="preserve"> interestingly, </w:t>
      </w:r>
      <w:r w:rsidRPr="00EE5EE3">
        <w:rPr>
          <w:sz w:val="22"/>
          <w:szCs w:val="22"/>
        </w:rPr>
        <w:t>predicates</w:t>
      </w:r>
      <w:r w:rsidRPr="00EE5EE3">
        <w:rPr>
          <w:rStyle w:val="Funotenzeichen1"/>
          <w:sz w:val="22"/>
          <w:szCs w:val="22"/>
        </w:rPr>
        <w:footnoteReference w:id="7"/>
      </w:r>
      <w:r w:rsidRPr="00EE5EE3">
        <w:rPr>
          <w:sz w:val="22"/>
          <w:szCs w:val="22"/>
        </w:rPr>
        <w:t xml:space="preserve"> for </w:t>
      </w:r>
      <w:r w:rsidRPr="00EE5EE3">
        <w:rPr>
          <w:i/>
          <w:sz w:val="22"/>
          <w:szCs w:val="22"/>
        </w:rPr>
        <w:t>possibility</w:t>
      </w:r>
      <w:r w:rsidRPr="00EE5EE3">
        <w:rPr>
          <w:sz w:val="22"/>
          <w:szCs w:val="22"/>
        </w:rPr>
        <w:t xml:space="preserve"> and </w:t>
      </w:r>
      <w:r w:rsidRPr="00EE5EE3">
        <w:rPr>
          <w:i/>
          <w:sz w:val="22"/>
          <w:szCs w:val="22"/>
        </w:rPr>
        <w:t>necessity</w:t>
      </w:r>
      <w:r w:rsidRPr="00EE5EE3">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EE5EE3">
        <w:rPr>
          <w:i/>
          <w:sz w:val="22"/>
          <w:szCs w:val="22"/>
        </w:rPr>
        <w:t>Notiones, Definitiones, Characteres</w:t>
      </w:r>
      <w:r w:rsidRPr="00EE5EE3">
        <w:rPr>
          <w:sz w:val="22"/>
          <w:szCs w:val="22"/>
        </w:rPr>
        <w:t xml:space="preserve"> and </w:t>
      </w:r>
      <w:r w:rsidRPr="00EE5EE3">
        <w:rPr>
          <w:i/>
          <w:sz w:val="22"/>
          <w:szCs w:val="22"/>
        </w:rPr>
        <w:t>Definitiones: Ens, Possibile, Existens</w:t>
      </w:r>
      <w:r w:rsidRPr="00EE5EE3">
        <w:rPr>
          <w:sz w:val="22"/>
          <w:szCs w:val="22"/>
        </w:rPr>
        <w:t xml:space="preserve"> and </w:t>
      </w:r>
      <w:r w:rsidRPr="00EE5EE3">
        <w:rPr>
          <w:i/>
          <w:sz w:val="22"/>
          <w:szCs w:val="22"/>
        </w:rPr>
        <w:t>Generales Inquisitiones de Analysis Notionum et Veritatum</w:t>
      </w:r>
      <w:r w:rsidRPr="00EE5EE3">
        <w:rPr>
          <w:sz w:val="22"/>
          <w:szCs w:val="22"/>
        </w:rPr>
        <w:t xml:space="preserve">). A formalization in Isabelle/HOL of the language of Leibniz’s Algebra of Concepts is shown in </w:t>
      </w:r>
      <w:fldSimple w:instr=" REF _Ref459908224 \h  \* MERGEFORMAT ">
        <w:r w:rsidRPr="005E0B81">
          <w:rPr>
            <w:sz w:val="22"/>
            <w:szCs w:val="22"/>
          </w:rPr>
          <w:t>Figure 1</w:t>
        </w:r>
      </w:fldSimple>
      <w:r w:rsidRPr="00EE5EE3">
        <w:rPr>
          <w:sz w:val="22"/>
          <w:szCs w:val="22"/>
        </w:rPr>
        <w:t>.</w:t>
      </w:r>
    </w:p>
    <w:p w:rsidR="00DC4A6D" w:rsidRPr="00EE5EE3" w:rsidRDefault="00DC4A6D">
      <w:pPr>
        <w:jc w:val="both"/>
      </w:pPr>
    </w:p>
    <w:p w:rsidR="00DC4A6D" w:rsidRPr="00EE5EE3" w:rsidRDefault="00DC4A6D" w:rsidP="00A17249">
      <w:pPr>
        <w:keepNext/>
        <w:jc w:val="both"/>
      </w:pPr>
      <w:r>
        <w:rPr>
          <w:noProof/>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89.5pt;height:382.5pt;visibility:visible" o:bordertopcolor="black" o:borderleftcolor="black" o:borderbottomcolor="black" o:borderrightcolor="black" filled="t">
            <v:fill opacity="0"/>
            <v:imagedata r:id="rId8" o:title=""/>
            <w10:bordertop type="single" width="6"/>
            <w10:borderleft type="single" width="6"/>
            <w10:borderbottom type="single" width="6"/>
            <w10:borderright type="single" width="6"/>
          </v:shape>
        </w:pict>
      </w:r>
    </w:p>
    <w:p w:rsidR="00DC4A6D" w:rsidRPr="00EE5EE3" w:rsidRDefault="00DC4A6D" w:rsidP="00A17249">
      <w:pPr>
        <w:pStyle w:val="Caption"/>
        <w:jc w:val="both"/>
      </w:pPr>
      <w:bookmarkStart w:id="0" w:name="_Ref459908224"/>
      <w:r w:rsidRPr="00EE5EE3">
        <w:t xml:space="preserve">Figure </w:t>
      </w:r>
      <w:fldSimple w:instr=" SEQ Figure \* ARABIC ">
        <w:r>
          <w:rPr>
            <w:noProof/>
          </w:rPr>
          <w:t>1</w:t>
        </w:r>
      </w:fldSimple>
      <w:bookmarkEnd w:id="0"/>
      <w:r w:rsidRPr="00EE5EE3">
        <w:t>: Leibniz's Algebra of Concepts</w:t>
      </w:r>
    </w:p>
    <w:p w:rsidR="00DC4A6D" w:rsidRPr="00EE5EE3" w:rsidRDefault="00DC4A6D">
      <w:pPr>
        <w:jc w:val="both"/>
      </w:pPr>
    </w:p>
    <w:p w:rsidR="00DC4A6D" w:rsidRPr="00EE5EE3" w:rsidRDefault="00DC4A6D">
      <w:pPr>
        <w:jc w:val="both"/>
        <w:rPr>
          <w:sz w:val="22"/>
          <w:szCs w:val="22"/>
        </w:rPr>
      </w:pPr>
      <w:r w:rsidRPr="00EE5EE3">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rsidR="00DC4A6D" w:rsidRPr="00EE5EE3" w:rsidRDefault="00DC4A6D">
      <w:pPr>
        <w:jc w:val="both"/>
        <w:rPr>
          <w:sz w:val="22"/>
          <w:szCs w:val="22"/>
        </w:rPr>
      </w:pPr>
    </w:p>
    <w:p w:rsidR="00DC4A6D" w:rsidRPr="00EE5EE3" w:rsidRDefault="00DC4A6D">
      <w:pPr>
        <w:jc w:val="both"/>
        <w:rPr>
          <w:sz w:val="22"/>
          <w:szCs w:val="22"/>
        </w:rPr>
      </w:pPr>
      <w:r w:rsidRPr="00EE5EE3">
        <w:rPr>
          <w:sz w:val="22"/>
          <w:szCs w:val="22"/>
        </w:rPr>
        <w:t xml:space="preserve">In addition to the function symbols for conjunction and negation of concepts used by Leibniz, our formalization also declares symbols for </w:t>
      </w:r>
      <w:r w:rsidRPr="00EE5EE3">
        <w:rPr>
          <w:i/>
          <w:sz w:val="22"/>
          <w:szCs w:val="22"/>
        </w:rPr>
        <w:t>disjunction</w:t>
      </w:r>
      <w:r w:rsidRPr="00EE5EE3">
        <w:rPr>
          <w:sz w:val="22"/>
          <w:szCs w:val="22"/>
        </w:rPr>
        <w:t xml:space="preserve"> and </w:t>
      </w:r>
      <w:r w:rsidRPr="00EE5EE3">
        <w:rPr>
          <w:i/>
          <w:sz w:val="22"/>
          <w:szCs w:val="22"/>
        </w:rPr>
        <w:t>implication</w:t>
      </w:r>
      <w:r w:rsidRPr="00EE5EE3">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rsidR="00DC4A6D" w:rsidRPr="00EE5EE3" w:rsidRDefault="00DC4A6D">
      <w:pPr>
        <w:jc w:val="both"/>
        <w:rPr>
          <w:sz w:val="22"/>
          <w:szCs w:val="22"/>
        </w:rPr>
      </w:pPr>
    </w:p>
    <w:p w:rsidR="00DC4A6D" w:rsidRPr="00EE5EE3" w:rsidRDefault="00DC4A6D">
      <w:pPr>
        <w:jc w:val="both"/>
        <w:rPr>
          <w:sz w:val="22"/>
          <w:szCs w:val="22"/>
        </w:rPr>
      </w:pPr>
      <w:r w:rsidRPr="00EE5EE3">
        <w:rPr>
          <w:sz w:val="22"/>
          <w:szCs w:val="22"/>
        </w:rPr>
        <w:t xml:space="preserve">The consistency of all axioms and definitions shown in </w:t>
      </w:r>
      <w:fldSimple w:instr=" REF _Ref459908224 \h  \* MERGEFORMAT ">
        <w:r w:rsidRPr="005E0B81">
          <w:rPr>
            <w:sz w:val="22"/>
            <w:szCs w:val="22"/>
          </w:rPr>
          <w:t>Figure 1</w:t>
        </w:r>
      </w:fldSimple>
      <w:r w:rsidRPr="00EE5EE3">
        <w:rPr>
          <w:sz w:val="22"/>
          <w:szCs w:val="22"/>
        </w:rPr>
        <w:t xml:space="preserve"> can be shown by calling Nitpick, an automated model finder, as seen in </w:t>
      </w:r>
      <w:fldSimple w:instr=" REF _Ref459910004 \h  \* MERGEFORMAT ">
        <w:r w:rsidRPr="005E0B81">
          <w:rPr>
            <w:sz w:val="22"/>
            <w:szCs w:val="22"/>
          </w:rPr>
          <w:t>Figure 2</w:t>
        </w:r>
      </w:fldSimple>
      <w:r w:rsidRPr="00EE5EE3">
        <w:rPr>
          <w:sz w:val="22"/>
          <w:szCs w:val="22"/>
        </w:rPr>
        <w:t xml:space="preserve"> below. Nitpick finds a model. Hence, Leibniz’s Algebra of Concepts, axiomatized as a higher-order logic theory, is consistent.</w:t>
      </w:r>
    </w:p>
    <w:p w:rsidR="00DC4A6D" w:rsidRPr="00EE5EE3" w:rsidRDefault="00DC4A6D">
      <w:pPr>
        <w:jc w:val="both"/>
      </w:pPr>
    </w:p>
    <w:p w:rsidR="00DC4A6D" w:rsidRPr="00EE5EE3" w:rsidRDefault="00DC4A6D" w:rsidP="007C355C">
      <w:pPr>
        <w:keepNext/>
        <w:jc w:val="both"/>
      </w:pPr>
      <w:r>
        <w:rPr>
          <w:noProof/>
          <w:lang w:eastAsia="zh-TW"/>
        </w:rPr>
        <w:pict>
          <v:shape id="Picture 3" o:spid="_x0000_i1026" type="#_x0000_t75" style="width:290.25pt;height:165pt;visibility:visible" o:bordertopcolor="black" o:borderleftcolor="black" o:borderbottomcolor="black" o:borderrightcolor="black" filled="t">
            <v:fill opacity="0"/>
            <v:imagedata r:id="rId9" o:title=""/>
            <w10:bordertop type="single" width="6"/>
            <w10:borderleft type="single" width="6"/>
            <w10:borderbottom type="single" width="6"/>
            <w10:borderright type="single" width="6"/>
          </v:shape>
        </w:pict>
      </w:r>
    </w:p>
    <w:p w:rsidR="00DC4A6D" w:rsidRPr="00EE5EE3" w:rsidRDefault="00DC4A6D" w:rsidP="007C355C">
      <w:pPr>
        <w:pStyle w:val="Caption"/>
        <w:jc w:val="both"/>
      </w:pPr>
      <w:bookmarkStart w:id="1" w:name="_Ref459910004"/>
      <w:r w:rsidRPr="00EE5EE3">
        <w:t xml:space="preserve">Figure </w:t>
      </w:r>
      <w:fldSimple w:instr=" SEQ Figure \* ARABIC ">
        <w:r>
          <w:rPr>
            <w:noProof/>
          </w:rPr>
          <w:t>2</w:t>
        </w:r>
      </w:fldSimple>
      <w:bookmarkEnd w:id="1"/>
      <w:r w:rsidRPr="00EE5EE3">
        <w:t>: Consistency of Leibniz's Algebra of Concepts</w:t>
      </w:r>
    </w:p>
    <w:p w:rsidR="00DC4A6D" w:rsidRPr="00EE5EE3" w:rsidRDefault="00DC4A6D">
      <w:pPr>
        <w:jc w:val="both"/>
      </w:pPr>
    </w:p>
    <w:p w:rsidR="00DC4A6D" w:rsidRPr="00EE5EE3" w:rsidRDefault="00DC4A6D">
      <w:pPr>
        <w:jc w:val="both"/>
        <w:rPr>
          <w:sz w:val="22"/>
          <w:szCs w:val="22"/>
        </w:rPr>
      </w:pPr>
      <w:r w:rsidRPr="00EE5EE3">
        <w:rPr>
          <w:sz w:val="22"/>
          <w:szCs w:val="22"/>
        </w:rPr>
        <w:t xml:space="preserve">From the definitions and axioms shown in </w:t>
      </w:r>
      <w:fldSimple w:instr=" REF _Ref459908224 \h  \* MERGEFORMAT ">
        <w:r w:rsidRPr="005E0B81">
          <w:rPr>
            <w:sz w:val="22"/>
            <w:szCs w:val="22"/>
          </w:rPr>
          <w:t>Figure 1</w:t>
        </w:r>
      </w:fldSimple>
      <w:r w:rsidRPr="00EE5EE3">
        <w:rPr>
          <w:sz w:val="22"/>
          <w:szCs w:val="22"/>
        </w:rPr>
        <w:t xml:space="preserve"> above, several useful lemmas can be proven, as listed in </w:t>
      </w:r>
      <w:fldSimple w:instr=" REF _Ref459910150 \h  \* MERGEFORMAT ">
        <w:r w:rsidRPr="005E0B81">
          <w:rPr>
            <w:sz w:val="22"/>
            <w:szCs w:val="22"/>
          </w:rPr>
          <w:t>Figure 3</w:t>
        </w:r>
      </w:fldSimple>
      <w:r w:rsidRPr="00EE5EE3">
        <w:rPr>
          <w:sz w:val="22"/>
          <w:szCs w:val="22"/>
        </w:rPr>
        <w:t>.</w:t>
      </w:r>
    </w:p>
    <w:p w:rsidR="00DC4A6D" w:rsidRPr="00EE5EE3" w:rsidRDefault="00DC4A6D" w:rsidP="007C355C">
      <w:pPr>
        <w:keepNext/>
        <w:jc w:val="both"/>
      </w:pPr>
      <w:r w:rsidRPr="00EE5EE3">
        <w:rPr>
          <w:noProof/>
          <w:lang w:eastAsia="en-US"/>
        </w:rPr>
        <w:t xml:space="preserve"> </w:t>
      </w:r>
      <w:r>
        <w:rPr>
          <w:noProof/>
          <w:lang w:eastAsia="zh-TW"/>
        </w:rPr>
        <w:pict>
          <v:shape id="Picture 4" o:spid="_x0000_i1027" type="#_x0000_t75" style="width:285pt;height:332.25pt;visibility:visible" o:bordertopcolor="black" o:borderleftcolor="black" o:borderbottomcolor="black" o:borderrightcolor="black" filled="t">
            <v:fill opacity="0"/>
            <v:imagedata r:id="rId10" o:title=""/>
            <w10:bordertop type="single" width="6"/>
            <w10:borderleft type="single" width="6"/>
            <w10:borderbottom type="single" width="6"/>
            <w10:borderright type="single" width="6"/>
          </v:shape>
        </w:pict>
      </w:r>
    </w:p>
    <w:p w:rsidR="00DC4A6D" w:rsidRPr="00EE5EE3" w:rsidRDefault="00DC4A6D" w:rsidP="007C355C">
      <w:pPr>
        <w:pStyle w:val="Caption"/>
        <w:jc w:val="both"/>
      </w:pPr>
      <w:bookmarkStart w:id="2" w:name="_Ref459910150"/>
      <w:r w:rsidRPr="00EE5EE3">
        <w:t xml:space="preserve">Figure </w:t>
      </w:r>
      <w:fldSimple w:instr=" SEQ Figure \* ARABIC ">
        <w:r>
          <w:rPr>
            <w:noProof/>
          </w:rPr>
          <w:t>3</w:t>
        </w:r>
      </w:fldSimple>
      <w:bookmarkEnd w:id="2"/>
      <w:r w:rsidRPr="00EE5EE3">
        <w:t>: Useful Lemmas of Leibniz's Algebra of Concepts</w:t>
      </w:r>
    </w:p>
    <w:p w:rsidR="00DC4A6D" w:rsidRPr="00EE5EE3" w:rsidRDefault="00DC4A6D">
      <w:pPr>
        <w:jc w:val="both"/>
      </w:pPr>
    </w:p>
    <w:p w:rsidR="00DC4A6D" w:rsidRPr="00EE5EE3" w:rsidRDefault="00DC4A6D">
      <w:pPr>
        <w:jc w:val="both"/>
      </w:pPr>
    </w:p>
    <w:p w:rsidR="00DC4A6D" w:rsidRPr="00EE5EE3" w:rsidRDefault="00DC4A6D" w:rsidP="00A2657A">
      <w:pPr>
        <w:suppressAutoHyphens w:val="0"/>
        <w:rPr>
          <w:sz w:val="22"/>
          <w:szCs w:val="22"/>
        </w:rPr>
      </w:pPr>
      <w:r w:rsidRPr="00EE5EE3">
        <w:rPr>
          <w:b/>
          <w:i/>
          <w:sz w:val="22"/>
          <w:szCs w:val="22"/>
        </w:rPr>
        <w:br w:type="page"/>
        <w:t>Leibniz’s Argument for the Existence of the Ens Necessarium</w:t>
      </w:r>
    </w:p>
    <w:p w:rsidR="00DC4A6D" w:rsidRPr="00EE5EE3" w:rsidRDefault="00DC4A6D">
      <w:pPr>
        <w:jc w:val="both"/>
        <w:rPr>
          <w:b/>
          <w:i/>
          <w:sz w:val="22"/>
          <w:szCs w:val="22"/>
        </w:rPr>
      </w:pPr>
    </w:p>
    <w:p w:rsidR="00DC4A6D" w:rsidRPr="00EE5EE3" w:rsidRDefault="00DC4A6D">
      <w:pPr>
        <w:jc w:val="both"/>
        <w:rPr>
          <w:sz w:val="22"/>
          <w:szCs w:val="22"/>
        </w:rPr>
      </w:pPr>
      <w:r w:rsidRPr="00EE5EE3">
        <w:rPr>
          <w:sz w:val="22"/>
          <w:szCs w:val="22"/>
        </w:rPr>
        <w:t xml:space="preserve">Among all of Leibniz’s arguments for God’s existence, the first ontological argument (of three) in his </w:t>
      </w:r>
      <w:r>
        <w:rPr>
          <w:sz w:val="22"/>
          <w:szCs w:val="22"/>
        </w:rPr>
        <w:t>Manuscript for Henning Huthmann (ca. 1678)</w:t>
      </w:r>
      <w:r w:rsidRPr="00EE5EE3">
        <w:rPr>
          <w:sz w:val="22"/>
          <w:szCs w:val="22"/>
          <w:lang w:eastAsia="en-US"/>
        </w:rPr>
        <w:t xml:space="preserve"> is the most interesting for a computer-assisted analysis based on Leibniz’s own Algebra of Concepts. It is reproduced</w:t>
      </w:r>
      <w:r w:rsidRPr="00EE5EE3">
        <w:rPr>
          <w:rStyle w:val="Funotenzeichen1"/>
          <w:sz w:val="22"/>
          <w:szCs w:val="22"/>
          <w:lang w:eastAsia="en-US"/>
        </w:rPr>
        <w:footnoteReference w:id="8"/>
      </w:r>
      <w:r w:rsidRPr="00EE5EE3">
        <w:rPr>
          <w:sz w:val="22"/>
          <w:szCs w:val="22"/>
          <w:lang w:eastAsia="en-US"/>
        </w:rPr>
        <w:t xml:space="preserve"> below:</w:t>
      </w:r>
    </w:p>
    <w:p w:rsidR="00DC4A6D" w:rsidRPr="00EE5EE3" w:rsidRDefault="00DC4A6D">
      <w:pPr>
        <w:jc w:val="both"/>
        <w:rPr>
          <w:sz w:val="22"/>
          <w:szCs w:val="22"/>
        </w:rPr>
      </w:pPr>
    </w:p>
    <w:p w:rsidR="00DC4A6D" w:rsidRPr="00EE5EE3" w:rsidRDefault="00DC4A6D">
      <w:r w:rsidRPr="00EE5EE3">
        <w:rPr>
          <w:b/>
        </w:rPr>
        <w:t xml:space="preserve">Theorem: </w:t>
      </w:r>
      <w:r w:rsidRPr="00EE5EE3">
        <w:rPr>
          <w:i/>
        </w:rPr>
        <w:t>Si Ens necessarium est possibile, actu existet.</w:t>
      </w:r>
      <w:r w:rsidRPr="00EE5EE3">
        <w:rPr>
          <w:rFonts w:ascii="MS Mincho" w:eastAsia="MS Mincho" w:hAnsi="MS Mincho" w:cs="MS Mincho" w:hint="eastAsia"/>
          <w:i/>
        </w:rPr>
        <w:t> </w:t>
      </w:r>
    </w:p>
    <w:p w:rsidR="00DC4A6D" w:rsidRPr="00EE5EE3" w:rsidRDefault="00DC4A6D">
      <w:r w:rsidRPr="00EE5EE3">
        <w:rPr>
          <w:b/>
        </w:rPr>
        <w:t xml:space="preserve">Proof: </w:t>
      </w:r>
      <w:r w:rsidRPr="00EE5EE3">
        <w:rPr>
          <w:i/>
        </w:rPr>
        <w:t>Nam ponamus non existere, inde ratiocinabor hoc modo:</w:t>
      </w:r>
      <w:r w:rsidRPr="00EE5EE3">
        <w:rPr>
          <w:rFonts w:ascii="MS Mincho" w:eastAsia="MS Mincho" w:hAnsi="MS Mincho" w:cs="MS Mincho" w:hint="eastAsia"/>
          <w:i/>
        </w:rPr>
        <w:t> </w:t>
      </w:r>
    </w:p>
    <w:p w:rsidR="00DC4A6D" w:rsidRPr="00EE5EE3" w:rsidRDefault="00DC4A6D">
      <w:pPr>
        <w:numPr>
          <w:ilvl w:val="0"/>
          <w:numId w:val="3"/>
        </w:numPr>
        <w:ind w:left="426"/>
      </w:pPr>
      <w:r w:rsidRPr="00EE5EE3">
        <w:rPr>
          <w:i/>
        </w:rPr>
        <w:t>Ens Necessarium non existit, ex hypothesi.</w:t>
      </w:r>
      <w:r w:rsidRPr="00EE5EE3">
        <w:rPr>
          <w:rFonts w:ascii="MS Mincho" w:eastAsia="MS Mincho" w:hAnsi="MS Mincho" w:cs="MS Mincho" w:hint="eastAsia"/>
          <w:i/>
        </w:rPr>
        <w:t> </w:t>
      </w:r>
    </w:p>
    <w:p w:rsidR="00DC4A6D" w:rsidRPr="00EE5EE3" w:rsidRDefault="00DC4A6D">
      <w:pPr>
        <w:numPr>
          <w:ilvl w:val="0"/>
          <w:numId w:val="3"/>
        </w:numPr>
        <w:ind w:left="426"/>
        <w:rPr>
          <w:lang w:val="fr-FR"/>
        </w:rPr>
      </w:pPr>
      <w:r w:rsidRPr="00EE5EE3">
        <w:rPr>
          <w:i/>
          <w:lang w:val="fr-FR"/>
        </w:rPr>
        <w:t>Quicquid non existit, illud possibile est non existere.</w:t>
      </w:r>
      <w:r w:rsidRPr="00EE5EE3">
        <w:rPr>
          <w:rFonts w:ascii="MS Mincho" w:eastAsia="MS Mincho" w:hAnsi="MS Mincho" w:cs="MS Mincho" w:hint="eastAsia"/>
          <w:i/>
          <w:lang w:val="fr-FR"/>
        </w:rPr>
        <w:t> </w:t>
      </w:r>
    </w:p>
    <w:p w:rsidR="00DC4A6D" w:rsidRPr="00EE5EE3" w:rsidRDefault="00DC4A6D">
      <w:pPr>
        <w:numPr>
          <w:ilvl w:val="0"/>
          <w:numId w:val="3"/>
        </w:numPr>
        <w:ind w:left="426"/>
        <w:rPr>
          <w:lang w:val="fr-FR"/>
        </w:rPr>
      </w:pPr>
      <w:r w:rsidRPr="00EE5EE3">
        <w:rPr>
          <w:i/>
          <w:lang w:val="fr-FR"/>
        </w:rPr>
        <w:t xml:space="preserve">Quicquid possibile est non-existere </w:t>
      </w:r>
      <w:r w:rsidRPr="00EE5EE3">
        <w:rPr>
          <w:i/>
          <w:lang w:val="fr-FR"/>
        </w:rPr>
        <w:br/>
        <w:t xml:space="preserve">illud falso dicitur non posse non-existere. </w:t>
      </w:r>
    </w:p>
    <w:p w:rsidR="00DC4A6D" w:rsidRPr="00EE5EE3" w:rsidRDefault="00DC4A6D">
      <w:pPr>
        <w:numPr>
          <w:ilvl w:val="0"/>
          <w:numId w:val="3"/>
        </w:numPr>
        <w:ind w:left="426"/>
        <w:rPr>
          <w:lang w:val="fr-FR"/>
        </w:rPr>
      </w:pPr>
      <w:r w:rsidRPr="00EE5EE3">
        <w:rPr>
          <w:i/>
          <w:lang w:val="fr-FR"/>
        </w:rPr>
        <w:t xml:space="preserve">Quicquid falso dicitur non posse non existere, </w:t>
      </w:r>
      <w:r w:rsidRPr="00EE5EE3">
        <w:rPr>
          <w:i/>
          <w:lang w:val="fr-FR"/>
        </w:rPr>
        <w:br/>
        <w:t xml:space="preserve">illud falso dicitur esse necessarium. </w:t>
      </w:r>
      <w:r w:rsidRPr="00EE5EE3">
        <w:rPr>
          <w:i/>
          <w:lang w:val="fr-FR"/>
        </w:rPr>
        <w:br/>
        <w:t>Nam necessarium est quod non potest non existere.</w:t>
      </w:r>
      <w:r w:rsidRPr="00EE5EE3">
        <w:rPr>
          <w:rFonts w:ascii="MS Mincho" w:eastAsia="MS Mincho" w:hAnsi="MS Mincho" w:cs="MS Mincho" w:hint="eastAsia"/>
          <w:i/>
          <w:lang w:val="fr-FR"/>
        </w:rPr>
        <w:t> </w:t>
      </w:r>
    </w:p>
    <w:p w:rsidR="00DC4A6D" w:rsidRPr="00EE5EE3" w:rsidRDefault="00DC4A6D">
      <w:pPr>
        <w:numPr>
          <w:ilvl w:val="0"/>
          <w:numId w:val="3"/>
        </w:numPr>
        <w:ind w:left="426"/>
        <w:rPr>
          <w:lang w:val="pt-BR"/>
        </w:rPr>
      </w:pPr>
      <w:r w:rsidRPr="00EE5EE3">
        <w:rPr>
          <w:i/>
          <w:lang w:val="pt-BR"/>
        </w:rPr>
        <w:t>Ergo Ens necessarium falso dicitur esse necessarium.</w:t>
      </w:r>
      <w:r w:rsidRPr="00EE5EE3">
        <w:rPr>
          <w:rFonts w:ascii="MS Mincho" w:eastAsia="MS Mincho" w:hAnsi="MS Mincho" w:cs="MS Mincho" w:hint="eastAsia"/>
          <w:i/>
          <w:lang w:val="pt-BR"/>
        </w:rPr>
        <w:t> </w:t>
      </w:r>
    </w:p>
    <w:p w:rsidR="00DC4A6D" w:rsidRPr="00EE5EE3" w:rsidRDefault="00DC4A6D">
      <w:pPr>
        <w:numPr>
          <w:ilvl w:val="0"/>
          <w:numId w:val="3"/>
        </w:numPr>
        <w:ind w:left="426"/>
        <w:rPr>
          <w:lang w:val="pt-BR"/>
        </w:rPr>
      </w:pPr>
      <w:r w:rsidRPr="00EE5EE3">
        <w:rPr>
          <w:i/>
          <w:lang w:val="pt-BR"/>
        </w:rPr>
        <w:t>Quae conclusio est vel vera vel falsa.</w:t>
      </w:r>
      <w:r w:rsidRPr="00EE5EE3">
        <w:rPr>
          <w:rFonts w:ascii="MS Mincho" w:eastAsia="MS Mincho" w:hAnsi="MS Mincho" w:cs="MS Mincho" w:hint="eastAsia"/>
          <w:i/>
          <w:lang w:val="pt-BR"/>
        </w:rPr>
        <w:t> </w:t>
      </w:r>
    </w:p>
    <w:p w:rsidR="00DC4A6D" w:rsidRPr="00EE5EE3" w:rsidRDefault="00DC4A6D">
      <w:pPr>
        <w:numPr>
          <w:ilvl w:val="0"/>
          <w:numId w:val="3"/>
        </w:numPr>
        <w:ind w:left="426"/>
        <w:rPr>
          <w:lang w:val="pt-BR"/>
        </w:rPr>
      </w:pPr>
      <w:r w:rsidRPr="00EE5EE3">
        <w:rPr>
          <w:i/>
          <w:lang w:val="pt-BR"/>
        </w:rPr>
        <w:t xml:space="preserve">Si est vera, sequitur quod Ens necessarium implicet contradictionem, seu sit impossibile, quia de eo demonstrantur contradictoria, scilicet quod non sit necessarium. </w:t>
      </w:r>
    </w:p>
    <w:p w:rsidR="00DC4A6D" w:rsidRPr="00EE5EE3" w:rsidRDefault="00DC4A6D">
      <w:pPr>
        <w:ind w:left="426"/>
      </w:pPr>
      <w:r w:rsidRPr="00EE5EE3">
        <w:rPr>
          <w:i/>
        </w:rPr>
        <w:t xml:space="preserve">Conclusio enim contradictoria non nisi de re contradictionem implicante ostendi potest. </w:t>
      </w:r>
    </w:p>
    <w:p w:rsidR="00DC4A6D" w:rsidRPr="00EE5EE3" w:rsidRDefault="00DC4A6D">
      <w:pPr>
        <w:numPr>
          <w:ilvl w:val="0"/>
          <w:numId w:val="3"/>
        </w:numPr>
        <w:ind w:left="426"/>
        <w:rPr>
          <w:lang w:val="pt-BR"/>
        </w:rPr>
      </w:pPr>
      <w:r w:rsidRPr="00EE5EE3">
        <w:rPr>
          <w:i/>
          <w:lang w:val="pt-BR"/>
        </w:rPr>
        <w:t xml:space="preserve">Si est falsa, necesse est aliquam ex praemissis esse falsam, sola autem ex praemissis falsa esse potest hypothesis, quod scilicet Ens necessarium non existat. </w:t>
      </w:r>
    </w:p>
    <w:p w:rsidR="00DC4A6D" w:rsidRPr="00EE5EE3" w:rsidRDefault="00DC4A6D">
      <w:pPr>
        <w:numPr>
          <w:ilvl w:val="0"/>
          <w:numId w:val="3"/>
        </w:numPr>
        <w:ind w:left="426"/>
        <w:rPr>
          <w:lang w:val="pt-BR"/>
        </w:rPr>
      </w:pPr>
      <w:r w:rsidRPr="00EE5EE3">
        <w:rPr>
          <w:i/>
          <w:lang w:val="pt-BR"/>
        </w:rPr>
        <w:t xml:space="preserve">Ergo conclusimus </w:t>
      </w:r>
      <w:r w:rsidRPr="00EE5EE3">
        <w:rPr>
          <w:i/>
          <w:lang w:val="pt-BR"/>
        </w:rPr>
        <w:br/>
        <w:t xml:space="preserve">Ens necessarium vel esse impossibile, vel existere. </w:t>
      </w:r>
    </w:p>
    <w:p w:rsidR="00DC4A6D" w:rsidRPr="00EE5EE3" w:rsidRDefault="00DC4A6D">
      <w:pPr>
        <w:numPr>
          <w:ilvl w:val="0"/>
          <w:numId w:val="3"/>
        </w:numPr>
        <w:ind w:left="426"/>
        <w:rPr>
          <w:lang w:val="pt-BR"/>
        </w:rPr>
      </w:pPr>
      <w:r w:rsidRPr="00EE5EE3">
        <w:rPr>
          <w:i/>
          <w:lang w:val="pt-BR"/>
        </w:rPr>
        <w:t>Si ergo Deum definiamus Ens a se, seu Ens ex cujus essentia sequitur existentia, seu Ens necessarium,</w:t>
      </w:r>
      <w:r w:rsidRPr="00EE5EE3">
        <w:rPr>
          <w:i/>
          <w:lang w:val="pt-BR"/>
        </w:rPr>
        <w:br/>
        <w:t xml:space="preserve">sequitur Deum si possibilis sit actu esse. </w:t>
      </w:r>
    </w:p>
    <w:p w:rsidR="00DC4A6D" w:rsidRPr="00EE5EE3" w:rsidRDefault="00DC4A6D">
      <w:pPr>
        <w:jc w:val="both"/>
        <w:rPr>
          <w:i/>
          <w:lang w:val="pt-BR"/>
        </w:rPr>
      </w:pPr>
    </w:p>
    <w:p w:rsidR="00DC4A6D" w:rsidRPr="00EE5EE3" w:rsidRDefault="00DC4A6D">
      <w:pPr>
        <w:jc w:val="both"/>
        <w:rPr>
          <w:sz w:val="22"/>
          <w:szCs w:val="22"/>
        </w:rPr>
      </w:pPr>
      <w:r w:rsidRPr="00EE5EE3">
        <w:rPr>
          <w:sz w:val="22"/>
          <w:szCs w:val="22"/>
        </w:rPr>
        <w:t>Our translation</w:t>
      </w:r>
      <w:r w:rsidRPr="00EE5EE3">
        <w:rPr>
          <w:rStyle w:val="Funotenzeichen1"/>
          <w:sz w:val="22"/>
          <w:szCs w:val="22"/>
        </w:rPr>
        <w:footnoteReference w:id="9"/>
      </w:r>
      <w:r w:rsidRPr="00EE5EE3">
        <w:rPr>
          <w:sz w:val="22"/>
          <w:szCs w:val="22"/>
        </w:rPr>
        <w:t xml:space="preserve"> to English, which is based on Lenzen’s translation </w:t>
      </w:r>
      <w:r w:rsidRPr="00EE5EE3">
        <w:rPr>
          <w:noProof/>
          <w:sz w:val="22"/>
          <w:szCs w:val="22"/>
        </w:rPr>
        <w:t>(Lenzen, Leibniz's Ontological Proof of the Existence of God and the Problem of "Impossible Objects", 2016)</w:t>
      </w:r>
      <w:r w:rsidRPr="00EE5EE3">
        <w:rPr>
          <w:sz w:val="22"/>
          <w:szCs w:val="22"/>
        </w:rPr>
        <w:t xml:space="preserve"> with some modifications</w:t>
      </w:r>
      <w:r w:rsidRPr="00EE5EE3">
        <w:rPr>
          <w:rStyle w:val="Funotenzeichen1"/>
          <w:sz w:val="22"/>
          <w:szCs w:val="22"/>
        </w:rPr>
        <w:footnoteReference w:id="10"/>
      </w:r>
      <w:r w:rsidRPr="00EE5EE3">
        <w:rPr>
          <w:sz w:val="22"/>
          <w:szCs w:val="22"/>
        </w:rPr>
        <w:t>, is shown below:</w:t>
      </w:r>
    </w:p>
    <w:p w:rsidR="00DC4A6D" w:rsidRPr="00EE5EE3" w:rsidRDefault="00DC4A6D">
      <w:pPr>
        <w:jc w:val="both"/>
      </w:pPr>
    </w:p>
    <w:p w:rsidR="00DC4A6D" w:rsidRPr="00EE5EE3" w:rsidRDefault="00DC4A6D">
      <w:r w:rsidRPr="00EE5EE3">
        <w:rPr>
          <w:b/>
        </w:rPr>
        <w:t xml:space="preserve">Theorem: </w:t>
      </w:r>
      <w:r w:rsidRPr="00EE5EE3">
        <w:rPr>
          <w:i/>
        </w:rPr>
        <w:t>If the necessary being is possible, it actually exists.</w:t>
      </w:r>
      <w:r w:rsidRPr="00EE5EE3">
        <w:rPr>
          <w:rFonts w:ascii="MS Mincho" w:eastAsia="MS Mincho" w:hAnsi="MS Mincho" w:cs="MS Mincho" w:hint="eastAsia"/>
          <w:i/>
        </w:rPr>
        <w:t> </w:t>
      </w:r>
    </w:p>
    <w:p w:rsidR="00DC4A6D" w:rsidRPr="00EE5EE3" w:rsidRDefault="00DC4A6D">
      <w:r w:rsidRPr="00EE5EE3">
        <w:rPr>
          <w:b/>
        </w:rPr>
        <w:t xml:space="preserve">Proof: </w:t>
      </w:r>
      <w:r w:rsidRPr="00EE5EE3">
        <w:rPr>
          <w:i/>
        </w:rPr>
        <w:t>For if we assume it does not exist, one may reason as follows:</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The necessary being doesn’t</w:t>
      </w:r>
      <w:r w:rsidRPr="00EE5EE3">
        <w:rPr>
          <w:rStyle w:val="FootnoteReference"/>
          <w:i/>
        </w:rPr>
        <w:footnoteReference w:id="11"/>
      </w:r>
      <w:r w:rsidRPr="00EE5EE3">
        <w:rPr>
          <w:i/>
        </w:rPr>
        <w:t xml:space="preserve"> exist, by hypothesis.</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For whatever doesn’t exist, for it </w:t>
      </w:r>
      <w:r w:rsidRPr="00EE5EE3">
        <w:rPr>
          <w:i/>
          <w:strike/>
        </w:rPr>
        <w:t>it</w:t>
      </w:r>
      <w:r w:rsidRPr="00EE5EE3">
        <w:rPr>
          <w:rStyle w:val="Funotenzeichen1"/>
          <w:i/>
        </w:rPr>
        <w:footnoteReference w:id="12"/>
      </w:r>
      <w:r w:rsidRPr="00EE5EE3">
        <w:rPr>
          <w:i/>
        </w:rPr>
        <w:t xml:space="preserve"> is possible not to exist.</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For whatever </w:t>
      </w:r>
      <w:r w:rsidRPr="00EE5EE3">
        <w:rPr>
          <w:i/>
          <w:strike/>
        </w:rPr>
        <w:t>it</w:t>
      </w:r>
      <w:r w:rsidRPr="00EE5EE3">
        <w:rPr>
          <w:i/>
        </w:rPr>
        <w:t xml:space="preserve"> is possible not to exist, </w:t>
      </w:r>
      <w:r w:rsidRPr="00EE5EE3">
        <w:rPr>
          <w:i/>
        </w:rPr>
        <w:br/>
        <w:t xml:space="preserve">of it </w:t>
      </w:r>
      <w:r w:rsidRPr="00EE5EE3">
        <w:rPr>
          <w:i/>
          <w:strike/>
        </w:rPr>
        <w:t>it</w:t>
      </w:r>
      <w:r w:rsidRPr="00EE5EE3">
        <w:rPr>
          <w:i/>
        </w:rPr>
        <w:t xml:space="preserve"> is false to say that </w:t>
      </w:r>
      <w:r w:rsidRPr="00EE5EE3">
        <w:rPr>
          <w:i/>
          <w:u w:val="single"/>
        </w:rPr>
        <w:t>it</w:t>
      </w:r>
      <w:r w:rsidRPr="00EE5EE3">
        <w:rPr>
          <w:rStyle w:val="Funotenzeichen1"/>
          <w:i/>
        </w:rPr>
        <w:footnoteReference w:id="13"/>
      </w:r>
      <w:r w:rsidRPr="00EE5EE3">
        <w:rPr>
          <w:i/>
        </w:rPr>
        <w:t xml:space="preserve"> cannot</w:t>
      </w:r>
      <w:r w:rsidRPr="00EE5EE3">
        <w:rPr>
          <w:rStyle w:val="Funotenzeichen1"/>
          <w:i/>
        </w:rPr>
        <w:footnoteReference w:id="14"/>
      </w:r>
      <w:r w:rsidRPr="00EE5EE3">
        <w:rPr>
          <w:i/>
        </w:rPr>
        <w:t xml:space="preserve"> not exist.</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Of whatever </w:t>
      </w:r>
      <w:r w:rsidRPr="00EE5EE3">
        <w:rPr>
          <w:i/>
          <w:strike/>
        </w:rPr>
        <w:t>it</w:t>
      </w:r>
      <w:r w:rsidRPr="00EE5EE3">
        <w:rPr>
          <w:i/>
        </w:rPr>
        <w:t xml:space="preserve"> is false to say that </w:t>
      </w:r>
      <w:r w:rsidRPr="00EE5EE3">
        <w:rPr>
          <w:i/>
          <w:u w:val="single"/>
        </w:rPr>
        <w:t>it</w:t>
      </w:r>
      <w:r w:rsidRPr="00EE5EE3">
        <w:rPr>
          <w:i/>
        </w:rPr>
        <w:t xml:space="preserve"> cannot not exist, </w:t>
      </w:r>
      <w:r w:rsidRPr="00EE5EE3">
        <w:rPr>
          <w:i/>
        </w:rPr>
        <w:br/>
        <w:t xml:space="preserve">of it </w:t>
      </w:r>
      <w:r w:rsidRPr="00EE5EE3">
        <w:rPr>
          <w:i/>
          <w:strike/>
        </w:rPr>
        <w:t>it</w:t>
      </w:r>
      <w:r w:rsidRPr="00EE5EE3">
        <w:rPr>
          <w:i/>
        </w:rPr>
        <w:t xml:space="preserve"> is false to say that </w:t>
      </w:r>
      <w:r w:rsidRPr="00EE5EE3">
        <w:rPr>
          <w:i/>
          <w:u w:val="single"/>
        </w:rPr>
        <w:t>it</w:t>
      </w:r>
      <w:r w:rsidRPr="00EE5EE3">
        <w:rPr>
          <w:i/>
        </w:rPr>
        <w:t xml:space="preserve"> is necessary. </w:t>
      </w:r>
      <w:r w:rsidRPr="00EE5EE3">
        <w:rPr>
          <w:i/>
        </w:rPr>
        <w:br/>
        <w:t>For necessary is what cannot not exist.</w:t>
      </w:r>
    </w:p>
    <w:p w:rsidR="00DC4A6D" w:rsidRPr="00EE5EE3" w:rsidRDefault="00DC4A6D">
      <w:pPr>
        <w:numPr>
          <w:ilvl w:val="0"/>
          <w:numId w:val="2"/>
        </w:numPr>
        <w:ind w:left="426"/>
      </w:pPr>
      <w:r w:rsidRPr="00EE5EE3">
        <w:rPr>
          <w:i/>
        </w:rPr>
        <w:t xml:space="preserve">Therefore, of the necessary being </w:t>
      </w:r>
      <w:r w:rsidRPr="00EE5EE3">
        <w:rPr>
          <w:i/>
          <w:strike/>
        </w:rPr>
        <w:t>it</w:t>
      </w:r>
      <w:r w:rsidRPr="00EE5EE3">
        <w:rPr>
          <w:i/>
        </w:rPr>
        <w:t xml:space="preserve"> is false to say </w:t>
      </w:r>
      <w:r w:rsidRPr="00EE5EE3">
        <w:rPr>
          <w:i/>
          <w:u w:val="single"/>
        </w:rPr>
        <w:t>it</w:t>
      </w:r>
      <w:r w:rsidRPr="00EE5EE3">
        <w:rPr>
          <w:i/>
        </w:rPr>
        <w:t xml:space="preserve"> is necessary.</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This conclusion is either true or false.</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If </w:t>
      </w:r>
      <w:r w:rsidRPr="00EE5EE3">
        <w:rPr>
          <w:i/>
          <w:u w:val="single"/>
        </w:rPr>
        <w:t>it</w:t>
      </w:r>
      <w:r w:rsidRPr="00EE5EE3">
        <w:rPr>
          <w:i/>
        </w:rPr>
        <w:t xml:space="preserve"> is true, </w:t>
      </w:r>
      <w:r w:rsidRPr="00EE5EE3">
        <w:rPr>
          <w:i/>
          <w:strike/>
        </w:rPr>
        <w:t>it</w:t>
      </w:r>
      <w:r w:rsidRPr="00EE5EE3">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If </w:t>
      </w:r>
      <w:r w:rsidRPr="00EE5EE3">
        <w:rPr>
          <w:i/>
          <w:u w:val="single"/>
        </w:rPr>
        <w:t>it</w:t>
      </w:r>
      <w:r w:rsidRPr="00EE5EE3">
        <w:rPr>
          <w:i/>
        </w:rPr>
        <w:t xml:space="preserve"> is false, </w:t>
      </w:r>
      <w:r w:rsidRPr="00EE5EE3">
        <w:rPr>
          <w:i/>
          <w:strike/>
        </w:rPr>
        <w:t>it</w:t>
      </w:r>
      <w:r w:rsidRPr="00EE5EE3">
        <w:rPr>
          <w:i/>
        </w:rPr>
        <w:t xml:space="preserve"> is needed</w:t>
      </w:r>
      <w:r w:rsidRPr="00EE5EE3">
        <w:rPr>
          <w:rStyle w:val="Funotenzeichen1"/>
          <w:i/>
        </w:rPr>
        <w:footnoteReference w:id="15"/>
      </w:r>
      <w:r w:rsidRPr="00EE5EE3">
        <w:rPr>
          <w:i/>
        </w:rPr>
        <w:t xml:space="preserve"> that one of the premises is false. But the only premise that can be false is the hypothesis that the necessary being doesn’t exist.</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Hence we conclude that </w:t>
      </w:r>
      <w:r w:rsidRPr="00EE5EE3">
        <w:rPr>
          <w:i/>
        </w:rPr>
        <w:br/>
        <w:t>the necessary being either is impossible, or exists.</w:t>
      </w:r>
      <w:r w:rsidRPr="00EE5EE3">
        <w:rPr>
          <w:rFonts w:ascii="MS Mincho" w:eastAsia="MS Mincho" w:hAnsi="MS Mincho" w:cs="MS Mincho" w:hint="eastAsia"/>
          <w:i/>
        </w:rPr>
        <w:t> </w:t>
      </w:r>
    </w:p>
    <w:p w:rsidR="00DC4A6D" w:rsidRPr="00EE5EE3" w:rsidRDefault="00DC4A6D">
      <w:pPr>
        <w:numPr>
          <w:ilvl w:val="0"/>
          <w:numId w:val="2"/>
        </w:numPr>
        <w:ind w:left="426"/>
      </w:pPr>
      <w:r w:rsidRPr="00EE5EE3">
        <w:rPr>
          <w:i/>
        </w:rPr>
        <w:t xml:space="preserve">So if we define God as an “Ens a se”, i.e. a being from whose essence existence follows, i.e. a necessary being, </w:t>
      </w:r>
      <w:r w:rsidRPr="00EE5EE3">
        <w:rPr>
          <w:i/>
        </w:rPr>
        <w:br/>
      </w:r>
      <w:r w:rsidRPr="00EE5EE3">
        <w:rPr>
          <w:i/>
          <w:strike/>
        </w:rPr>
        <w:t>it</w:t>
      </w:r>
      <w:r w:rsidRPr="00EE5EE3">
        <w:rPr>
          <w:i/>
        </w:rPr>
        <w:t xml:space="preserve"> follows that God, if </w:t>
      </w:r>
      <w:r w:rsidRPr="00EE5EE3">
        <w:rPr>
          <w:i/>
          <w:u w:val="single"/>
        </w:rPr>
        <w:t>It</w:t>
      </w:r>
      <w:r w:rsidRPr="00EE5EE3">
        <w:rPr>
          <w:i/>
        </w:rPr>
        <w:t xml:space="preserve"> is possible, actually exists. </w:t>
      </w:r>
    </w:p>
    <w:p w:rsidR="00DC4A6D" w:rsidRPr="00EE5EE3" w:rsidRDefault="00DC4A6D">
      <w:pPr>
        <w:jc w:val="both"/>
      </w:pPr>
    </w:p>
    <w:p w:rsidR="00DC4A6D" w:rsidRPr="00EE5EE3" w:rsidRDefault="00DC4A6D">
      <w:pPr>
        <w:jc w:val="both"/>
      </w:pPr>
      <w:r w:rsidRPr="00EE5EE3">
        <w:rPr>
          <w:sz w:val="22"/>
          <w:szCs w:val="22"/>
          <w:lang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EE5EE3">
        <w:rPr>
          <w:sz w:val="22"/>
          <w:szCs w:val="22"/>
        </w:rPr>
        <w:t xml:space="preserve"> Nevertheless, Leibniz never produced a more rigorous version of the argument above, and thus the question remains: can Leibniz’s argument be formalized in his own Algebra of Concepts?</w:t>
      </w:r>
      <w:r>
        <w:rPr>
          <w:sz w:val="22"/>
          <w:szCs w:val="22"/>
        </w:rPr>
        <w:t xml:space="preserve"> </w:t>
      </w:r>
    </w:p>
    <w:p w:rsidR="00DC4A6D" w:rsidRPr="00EE5EE3" w:rsidRDefault="00DC4A6D">
      <w:pPr>
        <w:jc w:val="both"/>
        <w:rPr>
          <w:b/>
          <w:i/>
          <w:sz w:val="22"/>
          <w:szCs w:val="22"/>
        </w:rPr>
      </w:pPr>
    </w:p>
    <w:p w:rsidR="00DC4A6D" w:rsidRPr="00EE5EE3" w:rsidRDefault="00DC4A6D">
      <w:pPr>
        <w:jc w:val="both"/>
        <w:rPr>
          <w:sz w:val="22"/>
          <w:szCs w:val="22"/>
        </w:rPr>
      </w:pPr>
      <w:r w:rsidRPr="00EE5EE3">
        <w:rPr>
          <w:b/>
          <w:i/>
          <w:sz w:val="22"/>
          <w:szCs w:val="22"/>
        </w:rPr>
        <w:t>Computer-Assisted Analysis</w:t>
      </w:r>
    </w:p>
    <w:p w:rsidR="00DC4A6D" w:rsidRPr="00EE5EE3" w:rsidRDefault="00DC4A6D">
      <w:pPr>
        <w:jc w:val="both"/>
        <w:rPr>
          <w:b/>
          <w:i/>
          <w:sz w:val="22"/>
          <w:szCs w:val="22"/>
        </w:rPr>
      </w:pPr>
    </w:p>
    <w:p w:rsidR="00DC4A6D" w:rsidRPr="00EE5EE3" w:rsidRDefault="00DC4A6D">
      <w:pPr>
        <w:jc w:val="both"/>
        <w:rPr>
          <w:sz w:val="22"/>
          <w:szCs w:val="22"/>
        </w:rPr>
      </w:pPr>
      <w:r w:rsidRPr="00EE5EE3">
        <w:rPr>
          <w:sz w:val="22"/>
          <w:szCs w:val="22"/>
        </w:rPr>
        <w:t xml:space="preserve">Our computer-assisted investigation revealed interesting surprises. </w:t>
      </w:r>
      <w:fldSimple w:instr=" REF _Ref459910223 \h  \* MERGEFORMAT ">
        <w:r w:rsidRPr="005E0B81">
          <w:rPr>
            <w:sz w:val="22"/>
            <w:szCs w:val="22"/>
          </w:rPr>
          <w:t>Figure 4</w:t>
        </w:r>
      </w:fldSimple>
      <w:r w:rsidRPr="00EE5EE3">
        <w:rPr>
          <w:sz w:val="22"/>
          <w:szCs w:val="22"/>
        </w:rPr>
        <w:t xml:space="preserve"> shows that, if we axiomatize</w:t>
      </w:r>
      <w:r w:rsidRPr="00EE5EE3">
        <w:rPr>
          <w:rStyle w:val="FootnoteReference"/>
          <w:sz w:val="22"/>
          <w:szCs w:val="22"/>
        </w:rPr>
        <w:footnoteReference w:id="16"/>
      </w:r>
      <w:r w:rsidRPr="00EE5EE3">
        <w:rPr>
          <w:sz w:val="22"/>
          <w:szCs w:val="22"/>
        </w:rPr>
        <w:t xml:space="preserve"> the concept of God as an </w:t>
      </w:r>
      <w:r w:rsidRPr="00EE5EE3">
        <w:rPr>
          <w:i/>
          <w:sz w:val="22"/>
          <w:szCs w:val="22"/>
        </w:rPr>
        <w:t>Ens necessarium</w:t>
      </w:r>
      <w:r w:rsidRPr="00EE5EE3">
        <w:rPr>
          <w:sz w:val="22"/>
          <w:szCs w:val="22"/>
        </w:rPr>
        <w:t>, i.e. if we state “N(G)” as an axiom, then the argument fails. Nitpick finds a counter-model (of minimum cardinality 4) for the seventh step in Leibniz’s argument.</w:t>
      </w:r>
    </w:p>
    <w:p w:rsidR="00DC4A6D" w:rsidRPr="00EE5EE3" w:rsidRDefault="00DC4A6D">
      <w:pPr>
        <w:jc w:val="both"/>
        <w:rPr>
          <w:sz w:val="22"/>
          <w:szCs w:val="22"/>
        </w:rPr>
      </w:pPr>
    </w:p>
    <w:p w:rsidR="00DC4A6D" w:rsidRPr="00EE5EE3" w:rsidRDefault="00DC4A6D" w:rsidP="007C355C">
      <w:pPr>
        <w:keepNext/>
        <w:jc w:val="both"/>
      </w:pPr>
      <w:r>
        <w:rPr>
          <w:noProof/>
          <w:lang w:eastAsia="zh-TW"/>
        </w:rPr>
        <w:pict>
          <v:shape id="Picture 5" o:spid="_x0000_i1028" type="#_x0000_t75" style="width:291.75pt;height:360.75pt;visibility:visible" o:bordertopcolor="black" o:borderleftcolor="black" o:borderbottomcolor="black" o:borderrightcolor="black" filled="t">
            <v:fill opacity="0"/>
            <v:imagedata r:id="rId11" o:title=""/>
            <w10:bordertop type="single" width="6"/>
            <w10:borderleft type="single" width="6"/>
            <w10:borderbottom type="single" width="6"/>
            <w10:borderright type="single" width="6"/>
          </v:shape>
        </w:pict>
      </w:r>
    </w:p>
    <w:p w:rsidR="00DC4A6D" w:rsidRPr="00EE5EE3" w:rsidRDefault="00DC4A6D" w:rsidP="007C355C">
      <w:pPr>
        <w:pStyle w:val="Caption"/>
        <w:jc w:val="both"/>
      </w:pPr>
      <w:bookmarkStart w:id="3" w:name="_Ref459910223"/>
      <w:r w:rsidRPr="00EE5EE3">
        <w:t xml:space="preserve">Figure </w:t>
      </w:r>
      <w:fldSimple w:instr=" SEQ Figure \* ARABIC ">
        <w:r>
          <w:rPr>
            <w:noProof/>
          </w:rPr>
          <w:t>4</w:t>
        </w:r>
      </w:fldSimple>
      <w:bookmarkEnd w:id="3"/>
      <w:r w:rsidRPr="00EE5EE3">
        <w:t xml:space="preserve">: Counter-Model for </w:t>
      </w:r>
      <w:r w:rsidRPr="00EE5EE3">
        <w:rPr>
          <w:noProof/>
        </w:rPr>
        <w:t>Proof Attempt with Ens Necessarium</w:t>
      </w:r>
    </w:p>
    <w:p w:rsidR="00DC4A6D" w:rsidRPr="00EE5EE3" w:rsidRDefault="00DC4A6D">
      <w:pPr>
        <w:jc w:val="both"/>
      </w:pPr>
    </w:p>
    <w:p w:rsidR="00DC4A6D" w:rsidRPr="00EE5EE3" w:rsidRDefault="00DC4A6D">
      <w:pPr>
        <w:jc w:val="both"/>
        <w:rPr>
          <w:sz w:val="22"/>
          <w:szCs w:val="22"/>
        </w:rPr>
      </w:pPr>
      <w:r w:rsidRPr="00EE5EE3">
        <w:rPr>
          <w:sz w:val="22"/>
          <w:szCs w:val="22"/>
        </w:rPr>
        <w:t xml:space="preserve">However, if we axiomatize the concept of God as an </w:t>
      </w:r>
      <w:r w:rsidRPr="00EE5EE3">
        <w:rPr>
          <w:i/>
          <w:sz w:val="22"/>
          <w:szCs w:val="22"/>
        </w:rPr>
        <w:t>Ens ex cujus essentia sequitur existentia</w:t>
      </w:r>
      <w:r w:rsidRPr="00EE5EE3">
        <w:rPr>
          <w:sz w:val="22"/>
          <w:szCs w:val="22"/>
        </w:rPr>
        <w:t>, i.e. if we state “N(G</w:t>
      </w:r>
      <w:r w:rsidRPr="00EE5EE3">
        <w:rPr>
          <w:rFonts w:ascii="Symbol" w:hAnsi="Symbol" w:cs="Symbol"/>
          <w:sz w:val="22"/>
          <w:szCs w:val="22"/>
        </w:rPr>
        <w:t></w:t>
      </w:r>
      <w:r w:rsidRPr="00EE5EE3">
        <w:rPr>
          <w:rFonts w:cs="Symbol"/>
          <w:sz w:val="22"/>
          <w:szCs w:val="22"/>
        </w:rPr>
        <w:t xml:space="preserve">E)” as an axiom (where “sequitur” is understood as concept implication), the argument goes through. All of Leibniz’s steps are verified by Isabelle/HOL, as shown in </w:t>
      </w:r>
      <w:fldSimple w:instr=" REF _Ref459910260 \h  \* MERGEFORMAT ">
        <w:r w:rsidRPr="005E0B81">
          <w:rPr>
            <w:sz w:val="22"/>
            <w:szCs w:val="22"/>
          </w:rPr>
          <w:t>Figure 5</w:t>
        </w:r>
      </w:fldSimple>
      <w:r w:rsidRPr="00EE5EE3">
        <w:rPr>
          <w:rFonts w:cs="Symbol"/>
          <w:sz w:val="22"/>
          <w:szCs w:val="22"/>
        </w:rPr>
        <w:t>.</w:t>
      </w:r>
    </w:p>
    <w:p w:rsidR="00DC4A6D" w:rsidRPr="00EE5EE3" w:rsidRDefault="00DC4A6D">
      <w:pPr>
        <w:jc w:val="both"/>
        <w:rPr>
          <w:rFonts w:cs="Symbol"/>
        </w:rPr>
      </w:pPr>
    </w:p>
    <w:p w:rsidR="00DC4A6D" w:rsidRPr="00EE5EE3" w:rsidRDefault="00DC4A6D" w:rsidP="007C355C">
      <w:pPr>
        <w:keepNext/>
        <w:jc w:val="both"/>
      </w:pPr>
      <w:r>
        <w:rPr>
          <w:noProof/>
          <w:lang w:eastAsia="zh-TW"/>
        </w:rPr>
        <w:pict>
          <v:shape id="Picture 6" o:spid="_x0000_i1029" type="#_x0000_t75" style="width:291.75pt;height:327pt;visibility:visible" o:bordertopcolor="black" o:borderleftcolor="black" o:borderbottomcolor="black" o:borderrightcolor="black" filled="t">
            <v:fill opacity="0"/>
            <v:imagedata r:id="rId12" o:title=""/>
            <w10:bordertop type="single" width="6"/>
            <w10:borderleft type="single" width="6"/>
            <w10:borderbottom type="single" width="6"/>
            <w10:borderright type="single" width="6"/>
          </v:shape>
        </w:pict>
      </w:r>
    </w:p>
    <w:p w:rsidR="00DC4A6D" w:rsidRPr="00EE5EE3" w:rsidRDefault="00DC4A6D" w:rsidP="007C355C">
      <w:pPr>
        <w:pStyle w:val="Caption"/>
        <w:jc w:val="both"/>
        <w:rPr>
          <w:rFonts w:cs="Symbol"/>
          <w:lang w:val="pt-BR"/>
        </w:rPr>
      </w:pPr>
      <w:bookmarkStart w:id="4" w:name="_Ref459910260"/>
      <w:r w:rsidRPr="00EE5EE3">
        <w:rPr>
          <w:lang w:val="pt-BR"/>
        </w:rPr>
        <w:t xml:space="preserve">Figure </w:t>
      </w:r>
      <w:r w:rsidRPr="00EE5EE3">
        <w:rPr>
          <w:lang w:val="pt-BR"/>
        </w:rPr>
        <w:fldChar w:fldCharType="begin"/>
      </w:r>
      <w:r w:rsidRPr="00EE5EE3">
        <w:rPr>
          <w:lang w:val="pt-BR"/>
        </w:rPr>
        <w:instrText xml:space="preserve"> SEQ Figure \* ARABIC </w:instrText>
      </w:r>
      <w:r w:rsidRPr="00EE5EE3">
        <w:rPr>
          <w:lang w:val="pt-BR"/>
        </w:rPr>
        <w:fldChar w:fldCharType="separate"/>
      </w:r>
      <w:r>
        <w:rPr>
          <w:noProof/>
          <w:lang w:val="pt-BR"/>
        </w:rPr>
        <w:t>5</w:t>
      </w:r>
      <w:r w:rsidRPr="00EE5EE3">
        <w:rPr>
          <w:lang w:val="pt-BR"/>
        </w:rPr>
        <w:fldChar w:fldCharType="end"/>
      </w:r>
      <w:bookmarkEnd w:id="4"/>
      <w:r w:rsidRPr="00EE5EE3">
        <w:rPr>
          <w:lang w:val="pt-BR"/>
        </w:rPr>
        <w:t>: Proof for Ens ex Cujus Essentia Sequitur Existentia</w:t>
      </w:r>
    </w:p>
    <w:p w:rsidR="00DC4A6D" w:rsidRPr="00EE5EE3" w:rsidRDefault="00DC4A6D">
      <w:pPr>
        <w:jc w:val="both"/>
        <w:rPr>
          <w:rFonts w:cs="Symbol"/>
          <w:lang w:val="pt-BR"/>
        </w:rPr>
      </w:pPr>
    </w:p>
    <w:p w:rsidR="00DC4A6D" w:rsidRPr="00EE5EE3" w:rsidRDefault="00DC4A6D">
      <w:pPr>
        <w:jc w:val="both"/>
        <w:rPr>
          <w:sz w:val="22"/>
          <w:szCs w:val="22"/>
        </w:rPr>
      </w:pPr>
      <w:r w:rsidRPr="00EE5EE3">
        <w:rPr>
          <w:rFonts w:cs="Symbol"/>
          <w:sz w:val="22"/>
          <w:szCs w:val="22"/>
        </w:rPr>
        <w:t>Leibniz’s argument is verbose. For instance, step 5 of his argument is an instance of the law of excluded middle, and a case distinction on this instance is an unnecessary detour.</w:t>
      </w:r>
    </w:p>
    <w:p w:rsidR="00DC4A6D" w:rsidRPr="00EE5EE3" w:rsidRDefault="00DC4A6D">
      <w:pPr>
        <w:jc w:val="both"/>
        <w:rPr>
          <w:rFonts w:cs="Symbol"/>
          <w:sz w:val="22"/>
          <w:szCs w:val="22"/>
        </w:rPr>
      </w:pPr>
    </w:p>
    <w:p w:rsidR="00DC4A6D" w:rsidRPr="00EE5EE3" w:rsidRDefault="00DC4A6D">
      <w:pPr>
        <w:jc w:val="both"/>
        <w:rPr>
          <w:sz w:val="22"/>
          <w:szCs w:val="22"/>
        </w:rPr>
      </w:pPr>
      <w:r w:rsidRPr="00EE5EE3">
        <w:rPr>
          <w:rFonts w:cs="Symbol"/>
          <w:sz w:val="22"/>
          <w:szCs w:val="22"/>
        </w:rPr>
        <w:t xml:space="preserve">Step 10 in Leibniz’s proof indicates that Leibniz identified the </w:t>
      </w:r>
      <w:r w:rsidRPr="00EE5EE3">
        <w:rPr>
          <w:rFonts w:cs="Symbol"/>
          <w:i/>
          <w:sz w:val="22"/>
          <w:szCs w:val="22"/>
        </w:rPr>
        <w:t>Ens necessarium</w:t>
      </w:r>
      <w:r w:rsidRPr="00EE5EE3">
        <w:rPr>
          <w:rFonts w:cs="Symbol"/>
          <w:sz w:val="22"/>
          <w:szCs w:val="22"/>
        </w:rPr>
        <w:t xml:space="preserve"> and the</w:t>
      </w:r>
      <w:r w:rsidRPr="00EE5EE3">
        <w:rPr>
          <w:rFonts w:cs="Symbol"/>
          <w:i/>
          <w:sz w:val="22"/>
          <w:szCs w:val="22"/>
        </w:rPr>
        <w:t xml:space="preserve"> Ens ex cujus essentia sequitur existentia</w:t>
      </w:r>
      <w:r w:rsidRPr="00EE5EE3">
        <w:rPr>
          <w:rFonts w:cs="Symbol"/>
          <w:sz w:val="22"/>
          <w:szCs w:val="22"/>
        </w:rPr>
        <w:t>. However, with Leibniz’s own definitions of necessity, possibility and existence, these two notions of God are distinct.</w:t>
      </w:r>
    </w:p>
    <w:p w:rsidR="00DC4A6D" w:rsidRPr="00EE5EE3" w:rsidRDefault="00DC4A6D">
      <w:pPr>
        <w:jc w:val="both"/>
        <w:rPr>
          <w:rFonts w:cs="Symbol"/>
          <w:sz w:val="22"/>
          <w:szCs w:val="22"/>
        </w:rPr>
      </w:pPr>
    </w:p>
    <w:p w:rsidR="00DC4A6D" w:rsidRPr="00EE5EE3" w:rsidRDefault="00DC4A6D">
      <w:pPr>
        <w:jc w:val="both"/>
        <w:rPr>
          <w:sz w:val="22"/>
          <w:szCs w:val="22"/>
        </w:rPr>
      </w:pPr>
      <w:r w:rsidRPr="00EE5EE3">
        <w:rPr>
          <w:rFonts w:cs="Symbol"/>
          <w:sz w:val="22"/>
          <w:szCs w:val="22"/>
        </w:rPr>
        <w:t xml:space="preserve">Furthermore, in the case of the </w:t>
      </w:r>
      <w:r w:rsidRPr="00EE5EE3">
        <w:rPr>
          <w:rFonts w:cs="Symbol"/>
          <w:i/>
          <w:sz w:val="22"/>
          <w:szCs w:val="22"/>
        </w:rPr>
        <w:t>Ens ex cujus essentia sequitur existentia</w:t>
      </w:r>
      <w:r w:rsidRPr="00EE5EE3">
        <w:rPr>
          <w:rFonts w:cs="Symbol"/>
          <w:sz w:val="22"/>
          <w:szCs w:val="22"/>
        </w:rPr>
        <w:t xml:space="preserve">, the proviso of possibility (in step 10) is not needed, as shown in </w:t>
      </w:r>
      <w:fldSimple w:instr=" REF _Ref459910326 \h  \* MERGEFORMAT ">
        <w:r w:rsidRPr="005E0B81">
          <w:rPr>
            <w:sz w:val="22"/>
            <w:szCs w:val="22"/>
          </w:rPr>
          <w:t>Figure 6</w:t>
        </w:r>
      </w:fldSimple>
      <w:r w:rsidRPr="00EE5EE3">
        <w:rPr>
          <w:rFonts w:cs="Symbol"/>
          <w:sz w:val="22"/>
          <w:szCs w:val="22"/>
        </w:rPr>
        <w:t>. This is so, because if the concept of God were impossible, it would easily follow from the definition of possibility that it contain any other concept, including existence. Therefore, Leibniz’s criticism that the ontological arguments of Descartes and Anselm are incomplete because they do not establish the possibility of the concept of God does not apply to this version of his ontological argument, even though he apparently did not notice this.</w:t>
      </w:r>
    </w:p>
    <w:p w:rsidR="00DC4A6D" w:rsidRPr="00EE5EE3" w:rsidRDefault="00DC4A6D">
      <w:pPr>
        <w:jc w:val="both"/>
        <w:rPr>
          <w:rFonts w:cs="Symbol"/>
          <w:sz w:val="22"/>
          <w:szCs w:val="22"/>
        </w:rPr>
      </w:pPr>
    </w:p>
    <w:p w:rsidR="00DC4A6D" w:rsidRPr="00EE5EE3" w:rsidRDefault="00DC4A6D" w:rsidP="007C355C">
      <w:pPr>
        <w:keepNext/>
        <w:jc w:val="both"/>
      </w:pPr>
      <w:r w:rsidRPr="00F52E4D">
        <w:rPr>
          <w:rFonts w:cs="Symbol"/>
          <w:noProof/>
          <w:lang w:eastAsia="zh-TW"/>
        </w:rPr>
        <w:pict>
          <v:shape id="Picture 9" o:spid="_x0000_i1030" type="#_x0000_t75" style="width:4in;height:219.75pt;visibility:visible" o:bordertopcolor="black" o:borderleftcolor="black" o:borderbottomcolor="black" o:borderrightcolor="black">
            <v:imagedata r:id="rId13" o:title=""/>
            <w10:bordertop type="single" width="6"/>
            <w10:borderleft type="single" width="6"/>
            <w10:borderbottom type="single" width="6"/>
            <w10:borderright type="single" width="6"/>
          </v:shape>
        </w:pict>
      </w:r>
    </w:p>
    <w:p w:rsidR="00DC4A6D" w:rsidRPr="00EE5EE3" w:rsidRDefault="00DC4A6D" w:rsidP="007C355C">
      <w:pPr>
        <w:pStyle w:val="Caption"/>
        <w:jc w:val="both"/>
        <w:rPr>
          <w:rFonts w:cs="Symbol"/>
        </w:rPr>
      </w:pPr>
      <w:bookmarkStart w:id="5" w:name="_Ref459910326"/>
      <w:r w:rsidRPr="00EE5EE3">
        <w:t xml:space="preserve">Figure </w:t>
      </w:r>
      <w:fldSimple w:instr=" SEQ Figure \* ARABIC ">
        <w:r>
          <w:rPr>
            <w:noProof/>
          </w:rPr>
          <w:t>6</w:t>
        </w:r>
      </w:fldSimple>
      <w:bookmarkEnd w:id="5"/>
      <w:r w:rsidRPr="00EE5EE3">
        <w:t>: Observations about Possibility, Implication and Containment</w:t>
      </w:r>
    </w:p>
    <w:p w:rsidR="00DC4A6D" w:rsidRPr="00EE5EE3" w:rsidRDefault="00DC4A6D">
      <w:pPr>
        <w:jc w:val="both"/>
        <w:rPr>
          <w:rFonts w:cs="Symbol"/>
        </w:rPr>
      </w:pPr>
    </w:p>
    <w:p w:rsidR="00DC4A6D" w:rsidRPr="00EE5EE3" w:rsidRDefault="00DC4A6D">
      <w:pPr>
        <w:jc w:val="both"/>
        <w:rPr>
          <w:sz w:val="22"/>
          <w:szCs w:val="22"/>
        </w:rPr>
      </w:pPr>
      <w:r w:rsidRPr="00EE5EE3">
        <w:rPr>
          <w:rFonts w:cs="Symbol"/>
          <w:sz w:val="22"/>
          <w:szCs w:val="22"/>
        </w:rPr>
        <w:t xml:space="preserve">Interestingly, in Leibniz’s framework, for any two concepts, it is necessary that one implies the other if and only if one contains the other (cf. </w:t>
      </w:r>
      <w:fldSimple w:instr=" REF _Ref459910326 \h  \* MERGEFORMAT ">
        <w:r w:rsidRPr="005E0B81">
          <w:rPr>
            <w:sz w:val="22"/>
            <w:szCs w:val="22"/>
          </w:rPr>
          <w:t>Figure 6</w:t>
        </w:r>
      </w:fldSimple>
      <w:r w:rsidRPr="00EE5EE3">
        <w:rPr>
          <w:rFonts w:cs="Symbol"/>
          <w:sz w:val="22"/>
          <w:szCs w:val="22"/>
        </w:rPr>
        <w:t>). Therefore, the necessity operator can be regarded as a reflection operator between the type of concepts and the type of propositions.</w:t>
      </w:r>
    </w:p>
    <w:p w:rsidR="00DC4A6D" w:rsidRPr="00EE5EE3" w:rsidRDefault="00DC4A6D">
      <w:pPr>
        <w:jc w:val="both"/>
        <w:rPr>
          <w:rFonts w:cs="Symbol"/>
          <w:sz w:val="22"/>
          <w:szCs w:val="22"/>
        </w:rPr>
      </w:pPr>
    </w:p>
    <w:p w:rsidR="00DC4A6D" w:rsidRPr="00EE5EE3" w:rsidRDefault="00DC4A6D">
      <w:pPr>
        <w:jc w:val="both"/>
        <w:rPr>
          <w:sz w:val="22"/>
          <w:szCs w:val="22"/>
        </w:rPr>
      </w:pPr>
      <w:r w:rsidRPr="00EE5EE3">
        <w:rPr>
          <w:rFonts w:cs="Symbol"/>
          <w:sz w:val="22"/>
          <w:szCs w:val="22"/>
        </w:rPr>
        <w:t xml:space="preserve">Other points where Leibniz’s informal text lacks precision are his uses of the word “necessarium” (“necessary”). In his later Algebra of Concepts, “necessary” is clearly the dual of “possible”. In his ontological argument, however, he says that “necessary is what cannot not exist”. That is why occurrences of “it is necessary” in the ontological argument have been formalized as “N(X </w:t>
      </w:r>
      <w:r w:rsidRPr="00EE5EE3">
        <w:rPr>
          <w:rFonts w:ascii="Symbol" w:hAnsi="Symbol" w:cs="Symbol"/>
          <w:sz w:val="22"/>
          <w:szCs w:val="22"/>
        </w:rPr>
        <w:t></w:t>
      </w:r>
      <w:r w:rsidRPr="00EE5EE3">
        <w:rPr>
          <w:rFonts w:cs="Symbol"/>
          <w:sz w:val="22"/>
          <w:szCs w:val="22"/>
        </w:rPr>
        <w:t xml:space="preserve"> E)” instead of “N(X)”. The adequacy of this interpretation of “necessary” and of this formalization is reinforced by the notion of </w:t>
      </w:r>
      <w:r w:rsidRPr="00EE5EE3">
        <w:rPr>
          <w:rFonts w:cs="Symbol"/>
          <w:i/>
          <w:sz w:val="22"/>
          <w:szCs w:val="22"/>
        </w:rPr>
        <w:t>Ens ex cujus essentia sequitur existentia</w:t>
      </w:r>
      <w:r w:rsidRPr="00EE5EE3">
        <w:rPr>
          <w:rFonts w:cs="Symbol"/>
          <w:sz w:val="22"/>
          <w:szCs w:val="22"/>
        </w:rPr>
        <w:t xml:space="preserve">, which conveys the intuition of concept implication. </w:t>
      </w:r>
    </w:p>
    <w:p w:rsidR="00DC4A6D" w:rsidRPr="00EE5EE3" w:rsidRDefault="00DC4A6D">
      <w:pPr>
        <w:jc w:val="both"/>
        <w:rPr>
          <w:rFonts w:cs="Symbol"/>
          <w:sz w:val="22"/>
          <w:szCs w:val="22"/>
        </w:rPr>
      </w:pPr>
    </w:p>
    <w:p w:rsidR="00DC4A6D" w:rsidRPr="00EE5EE3" w:rsidRDefault="00DC4A6D">
      <w:pPr>
        <w:jc w:val="both"/>
      </w:pPr>
      <w:r w:rsidRPr="00EE5EE3">
        <w:rPr>
          <w:rFonts w:cs="Symbol"/>
          <w:sz w:val="22"/>
          <w:szCs w:val="22"/>
        </w:rPr>
        <w:t xml:space="preserve">For the observations above to be valuable, it is important to establish that Leibniz’s Algebra of Concepts remains consistent when it is extended with the axiomatization for the </w:t>
      </w:r>
      <w:r w:rsidRPr="00EE5EE3">
        <w:rPr>
          <w:rFonts w:cs="Symbol"/>
          <w:i/>
          <w:sz w:val="22"/>
          <w:szCs w:val="22"/>
        </w:rPr>
        <w:t>Ens ex cujus essentia sequitur existentia</w:t>
      </w:r>
      <w:r w:rsidRPr="00EE5EE3">
        <w:rPr>
          <w:rFonts w:cs="Symbol"/>
          <w:sz w:val="22"/>
          <w:szCs w:val="22"/>
        </w:rPr>
        <w:t xml:space="preserve">. For otherwise, anything follows. This can be done with Nitpick, as shown in </w:t>
      </w:r>
      <w:fldSimple w:instr=" REF _Ref459910432 \h  \* MERGEFORMAT ">
        <w:r w:rsidRPr="005E0B81">
          <w:rPr>
            <w:sz w:val="22"/>
            <w:szCs w:val="22"/>
          </w:rPr>
          <w:t>Figure 7</w:t>
        </w:r>
      </w:fldSimple>
      <w:r w:rsidRPr="00EE5EE3">
        <w:rPr>
          <w:rFonts w:cs="Symbol"/>
          <w:sz w:val="22"/>
          <w:szCs w:val="22"/>
        </w:rPr>
        <w:t>.</w:t>
      </w:r>
    </w:p>
    <w:p w:rsidR="00DC4A6D" w:rsidRPr="00EE5EE3" w:rsidRDefault="00DC4A6D">
      <w:pPr>
        <w:jc w:val="both"/>
        <w:rPr>
          <w:rFonts w:cs="Symbol"/>
        </w:rPr>
      </w:pPr>
    </w:p>
    <w:p w:rsidR="00DC4A6D" w:rsidRPr="00EE5EE3" w:rsidRDefault="00DC4A6D" w:rsidP="007C355C">
      <w:pPr>
        <w:keepNext/>
        <w:jc w:val="both"/>
      </w:pPr>
      <w:r>
        <w:rPr>
          <w:noProof/>
          <w:lang w:eastAsia="zh-TW"/>
        </w:rPr>
        <w:pict>
          <v:shape id="Picture 7" o:spid="_x0000_i1031" type="#_x0000_t75" style="width:287.25pt;height:324.75pt;visibility:visible" o:bordertopcolor="black" o:borderleftcolor="black" o:borderbottomcolor="black" o:borderrightcolor="black" filled="t">
            <v:fill opacity="0"/>
            <v:imagedata r:id="rId14" o:title=""/>
            <w10:bordertop type="single" width="6"/>
            <w10:borderleft type="single" width="6"/>
            <w10:borderbottom type="single" width="6"/>
            <w10:borderright type="single" width="6"/>
          </v:shape>
        </w:pict>
      </w:r>
    </w:p>
    <w:p w:rsidR="00DC4A6D" w:rsidRPr="00EE5EE3" w:rsidRDefault="00DC4A6D" w:rsidP="007C355C">
      <w:pPr>
        <w:pStyle w:val="Caption"/>
        <w:jc w:val="both"/>
        <w:rPr>
          <w:rFonts w:cs="Symbol"/>
        </w:rPr>
      </w:pPr>
      <w:bookmarkStart w:id="6" w:name="_Ref459910432"/>
      <w:r w:rsidRPr="00EE5EE3">
        <w:t xml:space="preserve">Figure </w:t>
      </w:r>
      <w:fldSimple w:instr=" SEQ Figure \* ARABIC ">
        <w:r>
          <w:rPr>
            <w:noProof/>
          </w:rPr>
          <w:t>7</w:t>
        </w:r>
      </w:fldSimple>
      <w:bookmarkEnd w:id="6"/>
      <w:r w:rsidRPr="00EE5EE3">
        <w:t>: Consistency of the Theory where God's Existence is Provable</w:t>
      </w:r>
    </w:p>
    <w:p w:rsidR="00DC4A6D" w:rsidRPr="00EE5EE3" w:rsidRDefault="00DC4A6D">
      <w:pPr>
        <w:jc w:val="both"/>
        <w:rPr>
          <w:rFonts w:cs="Symbol"/>
          <w:sz w:val="22"/>
          <w:szCs w:val="22"/>
        </w:rPr>
      </w:pPr>
      <w:r w:rsidRPr="00EE5EE3">
        <w:rPr>
          <w:rFonts w:cs="Symbol"/>
          <w:sz w:val="22"/>
          <w:szCs w:val="22"/>
        </w:rPr>
        <w:t xml:space="preserve">Although the formal proof shown in </w:t>
      </w:r>
      <w:fldSimple w:instr=" REF _Ref459910260 \h  \* MERGEFORMAT ">
        <w:r w:rsidRPr="005E0B81">
          <w:rPr>
            <w:sz w:val="22"/>
            <w:szCs w:val="22"/>
          </w:rPr>
          <w:t>Figure 5</w:t>
        </w:r>
      </w:fldSimple>
      <w:r w:rsidRPr="00EE5EE3">
        <w:rPr>
          <w:rFonts w:cs="Symbol"/>
          <w:sz w:val="22"/>
          <w:szCs w:val="22"/>
        </w:rPr>
        <w:t xml:space="preserve"> verified Leibniz’s argument step-by-step, Isabelle/HOL has automated methods that are already powerful enough to prove the final theorem without relying on intermediary lemmas. This can be seen in the proof of Lemma L10 in </w:t>
      </w:r>
      <w:fldSimple w:instr=" REF _Ref459910326 \h  \* MERGEFORMAT ">
        <w:r w:rsidRPr="005E0B81">
          <w:rPr>
            <w:sz w:val="22"/>
            <w:szCs w:val="22"/>
          </w:rPr>
          <w:t>Figure 6</w:t>
        </w:r>
      </w:fldSimple>
      <w:r w:rsidRPr="00EE5EE3">
        <w:rPr>
          <w:rFonts w:cs="Symbol"/>
          <w:sz w:val="22"/>
          <w:szCs w:val="22"/>
        </w:rPr>
        <w:t>.</w:t>
      </w:r>
      <w:r>
        <w:rPr>
          <w:rFonts w:cs="Symbol"/>
          <w:sz w:val="22"/>
          <w:szCs w:val="22"/>
        </w:rPr>
        <w:t xml:space="preserve"> </w:t>
      </w:r>
    </w:p>
    <w:p w:rsidR="00DC4A6D" w:rsidRPr="00EE5EE3" w:rsidRDefault="00DC4A6D">
      <w:pPr>
        <w:jc w:val="both"/>
        <w:rPr>
          <w:rFonts w:cs="Symbol"/>
          <w:sz w:val="22"/>
          <w:szCs w:val="22"/>
        </w:rPr>
      </w:pPr>
    </w:p>
    <w:p w:rsidR="00DC4A6D" w:rsidRPr="00EE5EE3" w:rsidRDefault="00DC4A6D">
      <w:pPr>
        <w:jc w:val="both"/>
        <w:rPr>
          <w:sz w:val="22"/>
          <w:szCs w:val="22"/>
        </w:rPr>
      </w:pPr>
      <w:r w:rsidRPr="00EE5EE3">
        <w:rPr>
          <w:rFonts w:cs="Symbol"/>
          <w:b/>
          <w:i/>
          <w:sz w:val="22"/>
          <w:szCs w:val="22"/>
        </w:rPr>
        <w:t>Possible Worlds and Modern Modal Logics</w:t>
      </w:r>
    </w:p>
    <w:p w:rsidR="00DC4A6D" w:rsidRPr="00EE5EE3" w:rsidRDefault="00DC4A6D">
      <w:pPr>
        <w:jc w:val="both"/>
        <w:rPr>
          <w:rFonts w:cs="Symbol"/>
          <w:b/>
          <w:i/>
          <w:sz w:val="22"/>
          <w:szCs w:val="22"/>
        </w:rPr>
      </w:pPr>
    </w:p>
    <w:p w:rsidR="00DC4A6D" w:rsidRPr="00EE5EE3" w:rsidRDefault="00DC4A6D">
      <w:pPr>
        <w:jc w:val="both"/>
        <w:rPr>
          <w:rFonts w:cs="Symbol"/>
          <w:sz w:val="22"/>
          <w:szCs w:val="22"/>
        </w:rPr>
      </w:pPr>
      <w:r w:rsidRPr="00EE5EE3">
        <w:rPr>
          <w:rFonts w:cs="Symbol"/>
          <w:sz w:val="22"/>
          <w:szCs w:val="22"/>
        </w:rPr>
        <w:t xml:space="preserve">Nowadays, words such as “necessity” and “possibility” naturally evoke the modern modal logics having semantics that rely on possible worlds. However, it is crucial to distinguish the current modal logic notions of “necessity” and “possibility” from those of Leibniz’s Algebra of Concepts. </w:t>
      </w:r>
    </w:p>
    <w:p w:rsidR="00DC4A6D" w:rsidRPr="00EE5EE3" w:rsidRDefault="00DC4A6D">
      <w:pPr>
        <w:jc w:val="both"/>
        <w:rPr>
          <w:rFonts w:cs="Symbol"/>
          <w:sz w:val="22"/>
          <w:szCs w:val="22"/>
        </w:rPr>
      </w:pPr>
    </w:p>
    <w:p w:rsidR="00DC4A6D" w:rsidRPr="00EE5EE3" w:rsidRDefault="00DC4A6D" w:rsidP="006B07D4">
      <w:pPr>
        <w:jc w:val="both"/>
        <w:rPr>
          <w:rFonts w:cs="Symbol"/>
          <w:sz w:val="22"/>
          <w:szCs w:val="22"/>
        </w:rPr>
      </w:pPr>
      <w:r w:rsidRPr="00EE5EE3">
        <w:rPr>
          <w:rFonts w:cs="Symbol"/>
          <w:sz w:val="22"/>
          <w:szCs w:val="22"/>
        </w:rPr>
        <w:t xml:space="preserve">From a technical perspective, the Algebra of Concepts talks about necessity and possibility of </w:t>
      </w:r>
      <w:r w:rsidRPr="00EE5EE3">
        <w:rPr>
          <w:rFonts w:cs="Symbol"/>
          <w:i/>
          <w:sz w:val="22"/>
          <w:szCs w:val="22"/>
        </w:rPr>
        <w:t>concepts</w:t>
      </w:r>
      <w:r w:rsidRPr="00EE5EE3">
        <w:rPr>
          <w:rFonts w:cs="Symbol"/>
          <w:sz w:val="22"/>
          <w:szCs w:val="22"/>
        </w:rPr>
        <w:t xml:space="preserve">, whereas modal logics talk about necessity and possibility of </w:t>
      </w:r>
      <w:r w:rsidRPr="00EE5EE3">
        <w:rPr>
          <w:rFonts w:cs="Symbol"/>
          <w:i/>
          <w:sz w:val="22"/>
          <w:szCs w:val="22"/>
        </w:rPr>
        <w:t>propositions</w:t>
      </w:r>
      <w:r w:rsidRPr="00EE5EE3">
        <w:rPr>
          <w:rFonts w:cs="Symbol"/>
          <w:sz w:val="22"/>
          <w:szCs w:val="22"/>
        </w:rPr>
        <w:t>. A proposition is considered possible if it is true in at least one possible world, and necessary if true in all possible worlds.</w:t>
      </w:r>
    </w:p>
    <w:p w:rsidR="00DC4A6D" w:rsidRPr="00EE5EE3" w:rsidRDefault="00DC4A6D" w:rsidP="006B07D4">
      <w:pPr>
        <w:jc w:val="both"/>
        <w:rPr>
          <w:rFonts w:cs="Symbol"/>
          <w:sz w:val="22"/>
          <w:szCs w:val="22"/>
        </w:rPr>
      </w:pPr>
    </w:p>
    <w:p w:rsidR="00DC4A6D" w:rsidRPr="00EE5EE3" w:rsidRDefault="00DC4A6D">
      <w:pPr>
        <w:jc w:val="both"/>
        <w:rPr>
          <w:rFonts w:cs="Symbol"/>
          <w:sz w:val="22"/>
          <w:szCs w:val="22"/>
        </w:rPr>
      </w:pPr>
      <w:r w:rsidRPr="00EE5EE3">
        <w:rPr>
          <w:rFonts w:cs="Symbol"/>
          <w:sz w:val="22"/>
          <w:szCs w:val="22"/>
        </w:rPr>
        <w:t xml:space="preserve">Furthermore, from a historical perspective, Leibniz was against the idea of possible worlds in December 1676, when he discussed ontological arguments with Spinoza, just one year before </w:t>
      </w:r>
      <w:r>
        <w:rPr>
          <w:rFonts w:cs="Symbol"/>
          <w:sz w:val="22"/>
          <w:szCs w:val="22"/>
        </w:rPr>
        <w:t>Huthmann</w:t>
      </w:r>
      <w:r w:rsidRPr="00EE5EE3">
        <w:rPr>
          <w:rFonts w:cs="Symbol"/>
          <w:sz w:val="22"/>
          <w:szCs w:val="22"/>
        </w:rPr>
        <w:t xml:space="preserve"> </w:t>
      </w:r>
      <w:r>
        <w:rPr>
          <w:rFonts w:cs="Symbol"/>
          <w:sz w:val="22"/>
          <w:szCs w:val="22"/>
        </w:rPr>
        <w:t>received</w:t>
      </w:r>
      <w:r w:rsidRPr="00EE5EE3">
        <w:rPr>
          <w:rFonts w:cs="Symbol"/>
          <w:sz w:val="22"/>
          <w:szCs w:val="22"/>
        </w:rPr>
        <w:t xml:space="preserve"> the ontological argument reproduced and analyzed here. In his </w:t>
      </w:r>
      <w:r w:rsidRPr="00EE5EE3">
        <w:rPr>
          <w:rFonts w:cs="Symbol"/>
          <w:i/>
          <w:sz w:val="22"/>
          <w:szCs w:val="22"/>
        </w:rPr>
        <w:t>Two Notations for Discussion with Spinoza</w:t>
      </w:r>
      <w:r w:rsidRPr="00EE5EE3">
        <w:rPr>
          <w:rFonts w:cs="Symbol"/>
          <w:sz w:val="22"/>
          <w:szCs w:val="22"/>
        </w:rPr>
        <w:t>, he wrote</w:t>
      </w:r>
      <w:r w:rsidRPr="00EE5EE3">
        <w:rPr>
          <w:rStyle w:val="FootnoteReference"/>
          <w:rFonts w:cs="Symbol"/>
          <w:sz w:val="22"/>
          <w:szCs w:val="22"/>
        </w:rPr>
        <w:footnoteReference w:id="17"/>
      </w:r>
      <w:r w:rsidRPr="00EE5EE3">
        <w:rPr>
          <w:rFonts w:cs="Symbol"/>
          <w:sz w:val="22"/>
          <w:szCs w:val="22"/>
        </w:rPr>
        <w:t xml:space="preserve"> that </w:t>
      </w:r>
      <w:r w:rsidRPr="00EE5EE3">
        <w:rPr>
          <w:sz w:val="22"/>
          <w:szCs w:val="22"/>
        </w:rPr>
        <w:t>“</w:t>
      </w:r>
      <w:r w:rsidRPr="00EE5EE3">
        <w:rPr>
          <w:rFonts w:cs="Symbol"/>
          <w:sz w:val="22"/>
          <w:szCs w:val="22"/>
        </w:rPr>
        <w:t xml:space="preserve">there is no need of many worlds to increase the multitude of things, for there is no number which is not contained in this one world and, indeed, even in any one of its parts. […] To introduce another kind of existing things, and another world, so to speak, which is also infinite, is to abuse the word ‘existence’, for we cannot say whether or not these things exist now. […] </w:t>
      </w:r>
      <w:r w:rsidRPr="00EE5EE3">
        <w:rPr>
          <w:sz w:val="22"/>
          <w:szCs w:val="22"/>
        </w:rPr>
        <w:t xml:space="preserve"> </w:t>
      </w:r>
      <w:r w:rsidRPr="00EE5EE3">
        <w:rPr>
          <w:rFonts w:cs="Symbol"/>
          <w:sz w:val="22"/>
          <w:szCs w:val="22"/>
        </w:rPr>
        <w:t xml:space="preserve">If all possibles existed, no reason for existence would be needed, and possibility alone would suffice.” </w:t>
      </w:r>
    </w:p>
    <w:p w:rsidR="00DC4A6D" w:rsidRPr="00EE5EE3" w:rsidRDefault="00DC4A6D">
      <w:pPr>
        <w:jc w:val="both"/>
        <w:rPr>
          <w:rFonts w:cs="Symbol"/>
          <w:sz w:val="22"/>
          <w:szCs w:val="22"/>
        </w:rPr>
      </w:pPr>
    </w:p>
    <w:p w:rsidR="00DC4A6D" w:rsidRPr="00EE5EE3" w:rsidRDefault="00DC4A6D">
      <w:pPr>
        <w:jc w:val="both"/>
        <w:rPr>
          <w:rFonts w:cs="Symbol"/>
          <w:sz w:val="22"/>
          <w:szCs w:val="22"/>
        </w:rPr>
      </w:pPr>
      <w:r w:rsidRPr="00EE5EE3">
        <w:rPr>
          <w:rFonts w:cs="Symbol"/>
          <w:sz w:val="22"/>
          <w:szCs w:val="22"/>
        </w:rPr>
        <w:t xml:space="preserve">Nevertheless, towards the end of his life, in his </w:t>
      </w:r>
      <w:r w:rsidRPr="00EE5EE3">
        <w:rPr>
          <w:rFonts w:cs="Symbol"/>
          <w:i/>
          <w:sz w:val="22"/>
          <w:szCs w:val="22"/>
        </w:rPr>
        <w:t>Theodicy</w:t>
      </w:r>
      <w:r w:rsidRPr="00EE5EE3">
        <w:rPr>
          <w:rFonts w:cs="Symbol"/>
          <w:sz w:val="22"/>
          <w:szCs w:val="22"/>
        </w:rPr>
        <w:t xml:space="preserve"> </w:t>
      </w:r>
      <w:r w:rsidRPr="00EE5EE3">
        <w:rPr>
          <w:rFonts w:cs="Symbol"/>
          <w:noProof/>
          <w:sz w:val="22"/>
          <w:szCs w:val="22"/>
        </w:rPr>
        <w:t>(Leibniz, Theodicy, 1710)</w:t>
      </w:r>
      <w:r w:rsidRPr="00EE5EE3">
        <w:rPr>
          <w:rFonts w:cs="Symbol"/>
          <w:sz w:val="22"/>
          <w:szCs w:val="22"/>
        </w:rPr>
        <w:t>, Leibniz clearly changed his mind and became a firm advocate of possible worlds. What led Leibniz to conclude (and not merely assume) that 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rsidR="00DC4A6D" w:rsidRPr="00EE5EE3" w:rsidRDefault="00DC4A6D">
      <w:pPr>
        <w:jc w:val="both"/>
        <w:rPr>
          <w:sz w:val="22"/>
          <w:szCs w:val="22"/>
        </w:rPr>
      </w:pPr>
    </w:p>
    <w:p w:rsidR="00DC4A6D" w:rsidRPr="00EE5EE3" w:rsidRDefault="00DC4A6D">
      <w:pPr>
        <w:tabs>
          <w:tab w:val="center" w:pos="5940"/>
        </w:tabs>
        <w:jc w:val="both"/>
        <w:rPr>
          <w:rFonts w:cs="Symbol"/>
          <w:sz w:val="22"/>
          <w:szCs w:val="22"/>
        </w:rPr>
      </w:pPr>
      <w:r w:rsidRPr="00EE5EE3">
        <w:rPr>
          <w:rFonts w:cs="Symbol"/>
          <w:sz w:val="22"/>
          <w:szCs w:val="22"/>
        </w:rPr>
        <w:t xml:space="preserve">However, even after the </w:t>
      </w:r>
      <w:r w:rsidRPr="00EE5EE3">
        <w:rPr>
          <w:rFonts w:cs="Symbol"/>
          <w:i/>
          <w:sz w:val="22"/>
          <w:szCs w:val="22"/>
        </w:rPr>
        <w:t>Theodicy</w:t>
      </w:r>
      <w:r w:rsidRPr="00EE5EE3">
        <w:rPr>
          <w:rFonts w:cs="Symbol"/>
          <w:sz w:val="22"/>
          <w:szCs w:val="22"/>
        </w:rPr>
        <w:t xml:space="preserve">, Leibniz did not seem to have proposed any alternative ontological argument relying on possible worlds and on notions of necessity and possibility of propositions. The argument found in paragraphs 40 to 45 of his </w:t>
      </w:r>
      <w:r w:rsidRPr="00EE5EE3">
        <w:rPr>
          <w:rFonts w:cs="Symbol"/>
          <w:i/>
          <w:sz w:val="22"/>
          <w:szCs w:val="22"/>
        </w:rPr>
        <w:t>Monadology</w:t>
      </w:r>
      <w:r w:rsidRPr="00EE5EE3">
        <w:rPr>
          <w:rFonts w:cs="Symbol"/>
          <w:sz w:val="22"/>
          <w:szCs w:val="22"/>
        </w:rPr>
        <w:t xml:space="preserve"> (1714), for instance, is still of the same nature as the one reproduced and analyzed here, using necessity and possibility of concepts.</w:t>
      </w:r>
    </w:p>
    <w:p w:rsidR="00DC4A6D" w:rsidRPr="00EE5EE3" w:rsidRDefault="00DC4A6D">
      <w:pPr>
        <w:tabs>
          <w:tab w:val="center" w:pos="5940"/>
        </w:tabs>
        <w:jc w:val="both"/>
        <w:rPr>
          <w:rFonts w:cs="Symbol"/>
          <w:sz w:val="22"/>
          <w:szCs w:val="22"/>
        </w:rPr>
      </w:pPr>
    </w:p>
    <w:p w:rsidR="00DC4A6D" w:rsidRPr="00EE5EE3" w:rsidRDefault="00DC4A6D" w:rsidP="00D11850">
      <w:pPr>
        <w:tabs>
          <w:tab w:val="center" w:pos="5940"/>
        </w:tabs>
        <w:jc w:val="both"/>
        <w:rPr>
          <w:rFonts w:cs="Symbol"/>
          <w:sz w:val="22"/>
          <w:szCs w:val="22"/>
        </w:rPr>
      </w:pPr>
      <w:r w:rsidRPr="00EE5EE3">
        <w:rPr>
          <w:rFonts w:cs="Symbol"/>
          <w:sz w:val="22"/>
          <w:szCs w:val="22"/>
        </w:rPr>
        <w:t>In the 20</w:t>
      </w:r>
      <w:r w:rsidRPr="00EE5EE3">
        <w:rPr>
          <w:rFonts w:cs="Symbol"/>
          <w:sz w:val="22"/>
          <w:szCs w:val="22"/>
          <w:vertAlign w:val="superscript"/>
        </w:rPr>
        <w:t>th</w:t>
      </w:r>
      <w:r w:rsidRPr="00EE5EE3">
        <w:rPr>
          <w:rFonts w:cs="Symbol"/>
          <w:sz w:val="22"/>
          <w:szCs w:val="22"/>
        </w:rPr>
        <w:t xml:space="preserve"> Century, with the popularity of possible worlds semantics, there have been several ontological arguments based on modern modal logics. At least two of them are known to have been inspired by Leibniz’s ideas: Gödel’s ontological argument </w:t>
      </w:r>
      <w:r w:rsidRPr="00EE5EE3">
        <w:rPr>
          <w:rFonts w:cs="Symbol"/>
          <w:noProof/>
          <w:sz w:val="22"/>
          <w:szCs w:val="22"/>
        </w:rPr>
        <w:t>(Gödel, 1970)</w:t>
      </w:r>
      <w:r w:rsidRPr="00EE5EE3">
        <w:rPr>
          <w:rFonts w:cs="Symbol"/>
          <w:sz w:val="22"/>
          <w:szCs w:val="22"/>
        </w:rPr>
        <w:t xml:space="preserve"> and Lenzen’s ontological arguments </w:t>
      </w:r>
      <w:r w:rsidRPr="00EE5EE3">
        <w:rPr>
          <w:rFonts w:cs="Symbol"/>
          <w:noProof/>
          <w:sz w:val="22"/>
          <w:szCs w:val="22"/>
        </w:rPr>
        <w:t>(Lenzen, Das System der Leibniz'schen Logik, 1990) (Lenzen, Leibniz's Ontological Proof of the Existence of God and the Problem of "Impossible Objects", 2016)</w:t>
      </w:r>
      <w:r w:rsidRPr="00EE5EE3">
        <w:rPr>
          <w:rFonts w:cs="Symbol"/>
          <w:sz w:val="22"/>
          <w:szCs w:val="22"/>
        </w:rPr>
        <w:t>. However, for technical and historical reasons, the use of modern modal logics is probably better attributable to Gödel and Lenzen, and not to Leibniz.</w:t>
      </w:r>
      <w:r>
        <w:rPr>
          <w:rFonts w:cs="Symbol"/>
          <w:sz w:val="22"/>
          <w:szCs w:val="22"/>
        </w:rPr>
        <w:t xml:space="preserve"> </w:t>
      </w:r>
    </w:p>
    <w:p w:rsidR="00DC4A6D" w:rsidRPr="00EE5EE3" w:rsidRDefault="00DC4A6D">
      <w:pPr>
        <w:jc w:val="both"/>
        <w:rPr>
          <w:rFonts w:cs="Symbol"/>
          <w:sz w:val="22"/>
          <w:szCs w:val="22"/>
        </w:rPr>
      </w:pPr>
    </w:p>
    <w:p w:rsidR="00DC4A6D" w:rsidRPr="00EE5EE3" w:rsidRDefault="00DC4A6D">
      <w:pPr>
        <w:jc w:val="both"/>
        <w:rPr>
          <w:sz w:val="22"/>
          <w:szCs w:val="22"/>
        </w:rPr>
      </w:pPr>
      <w:r w:rsidRPr="00EE5EE3">
        <w:rPr>
          <w:rFonts w:cs="Symbol"/>
          <w:b/>
          <w:i/>
          <w:sz w:val="22"/>
          <w:szCs w:val="22"/>
        </w:rPr>
        <w:t>Conclusions</w:t>
      </w:r>
    </w:p>
    <w:p w:rsidR="00DC4A6D" w:rsidRPr="00EE5EE3" w:rsidRDefault="00DC4A6D">
      <w:pPr>
        <w:jc w:val="both"/>
        <w:rPr>
          <w:rFonts w:cs="Symbol"/>
          <w:sz w:val="22"/>
          <w:szCs w:val="22"/>
        </w:rPr>
      </w:pPr>
    </w:p>
    <w:p w:rsidR="00DC4A6D" w:rsidRPr="00EE5EE3" w:rsidRDefault="00DC4A6D">
      <w:pPr>
        <w:jc w:val="both"/>
        <w:rPr>
          <w:rFonts w:cs="Symbol"/>
          <w:sz w:val="22"/>
          <w:szCs w:val="22"/>
        </w:rPr>
      </w:pPr>
      <w:r w:rsidRPr="00EE5EE3">
        <w:rPr>
          <w:rFonts w:cs="Symbol"/>
          <w:sz w:val="22"/>
          <w:szCs w:val="22"/>
        </w:rPr>
        <w:t xml:space="preserve">The formalization of Leibniz’s ontological argument in his own Algebra of Concepts, as presented here, is historically faithful to the ideals of the young Leibniz at the time when he wrote the argument. The formalization process led to the unexpected discovery that the alternative notions of God as </w:t>
      </w:r>
      <w:r w:rsidRPr="00EE5EE3">
        <w:rPr>
          <w:rFonts w:cs="Symbol"/>
          <w:i/>
          <w:sz w:val="22"/>
          <w:szCs w:val="22"/>
        </w:rPr>
        <w:t>Ens necessarium</w:t>
      </w:r>
      <w:r w:rsidRPr="00EE5EE3">
        <w:rPr>
          <w:rFonts w:cs="Symbol"/>
          <w:sz w:val="22"/>
          <w:szCs w:val="22"/>
        </w:rPr>
        <w:t xml:space="preserve"> and as </w:t>
      </w:r>
      <w:r w:rsidRPr="00EE5EE3">
        <w:rPr>
          <w:rFonts w:cs="Symbol"/>
          <w:i/>
          <w:sz w:val="22"/>
          <w:szCs w:val="22"/>
        </w:rPr>
        <w:t>Ens ex cujus essentia sequitur existentia</w:t>
      </w:r>
      <w:r w:rsidRPr="00EE5EE3">
        <w:rPr>
          <w:rFonts w:cs="Symbol"/>
          <w:sz w:val="22"/>
          <w:szCs w:val="22"/>
        </w:rPr>
        <w:t xml:space="preserve"> are actually distinct, according to Leibniz’s own definitions. Leibniz equates both concepts, but his argument </w:t>
      </w:r>
      <w:r>
        <w:rPr>
          <w:rFonts w:cs="Symbol"/>
          <w:sz w:val="22"/>
          <w:szCs w:val="22"/>
        </w:rPr>
        <w:t>fails</w:t>
      </w:r>
      <w:r w:rsidRPr="00EE5EE3">
        <w:rPr>
          <w:rFonts w:cs="Symbol"/>
          <w:sz w:val="22"/>
          <w:szCs w:val="22"/>
        </w:rPr>
        <w:t xml:space="preserve"> with the former and </w:t>
      </w:r>
      <w:r>
        <w:rPr>
          <w:rFonts w:cs="Symbol"/>
          <w:sz w:val="22"/>
          <w:szCs w:val="22"/>
        </w:rPr>
        <w:t>succeeds</w:t>
      </w:r>
      <w:r w:rsidRPr="00EE5EE3">
        <w:rPr>
          <w:rFonts w:cs="Symbol"/>
          <w:sz w:val="22"/>
          <w:szCs w:val="22"/>
        </w:rPr>
        <w:t xml:space="preserve"> with the latter.</w:t>
      </w:r>
    </w:p>
    <w:p w:rsidR="00DC4A6D" w:rsidRPr="00EE5EE3" w:rsidRDefault="00DC4A6D">
      <w:pPr>
        <w:jc w:val="both"/>
        <w:rPr>
          <w:rFonts w:cs="Symbol"/>
          <w:sz w:val="22"/>
          <w:szCs w:val="22"/>
        </w:rPr>
      </w:pPr>
    </w:p>
    <w:p w:rsidR="00DC4A6D" w:rsidRPr="00EE5EE3" w:rsidRDefault="00DC4A6D" w:rsidP="00D42D91">
      <w:pPr>
        <w:jc w:val="both"/>
        <w:rPr>
          <w:rFonts w:cs="Symbol"/>
          <w:sz w:val="22"/>
          <w:szCs w:val="22"/>
        </w:rPr>
      </w:pPr>
      <w:r w:rsidRPr="00EE5EE3">
        <w:rPr>
          <w:rFonts w:cs="Symbol"/>
          <w:sz w:val="22"/>
          <w:szCs w:val="22"/>
        </w:rPr>
        <w:t xml:space="preserve">The methodology used in this work, i.e. the use of interactive and automated reasoning tools for metaphysics, has already been used extensively for the analysis of Gödel’s ontological argument and its variants </w:t>
      </w:r>
      <w:r w:rsidRPr="00EE5EE3">
        <w:rPr>
          <w:rFonts w:cs="Symbol"/>
          <w:noProof/>
          <w:sz w:val="22"/>
          <w:szCs w:val="22"/>
        </w:rPr>
        <w:t>(Benzmüller &amp; Woltzenlogel Paleo, 2013-2016)</w:t>
      </w:r>
      <w:r w:rsidRPr="00EE5EE3">
        <w:rPr>
          <w:rFonts w:cs="Symbol"/>
          <w:sz w:val="22"/>
          <w:szCs w:val="22"/>
        </w:rPr>
        <w:t xml:space="preserve">, as well as for Anselm’s ontological argument </w:t>
      </w:r>
      <w:r w:rsidRPr="00EE5EE3">
        <w:rPr>
          <w:rFonts w:cs="Symbol"/>
          <w:noProof/>
          <w:sz w:val="22"/>
          <w:szCs w:val="22"/>
        </w:rPr>
        <w:t>(Oppenheimer &amp; Zalta, 2011)</w:t>
      </w:r>
      <w:r w:rsidRPr="00EE5EE3">
        <w:rPr>
          <w:rFonts w:cs="Symbol"/>
          <w:sz w:val="22"/>
          <w:szCs w:val="22"/>
        </w:rPr>
        <w:t xml:space="preserve"> </w:t>
      </w:r>
      <w:r w:rsidRPr="00EE5EE3">
        <w:rPr>
          <w:rFonts w:cs="Symbol"/>
          <w:noProof/>
          <w:sz w:val="22"/>
          <w:szCs w:val="22"/>
        </w:rPr>
        <w:t>(Rushby, 2013)</w:t>
      </w:r>
      <w:r w:rsidRPr="00EE5EE3">
        <w:rPr>
          <w:rFonts w:cs="Symbol"/>
          <w:sz w:val="22"/>
          <w:szCs w:val="22"/>
        </w:rPr>
        <w:t>. We hope that the use of such reasoning tools will continue to shed light on metaphysics, and that metaphysics, through its modern revival, will once again push the development of logic for the benefit of humankind.</w:t>
      </w:r>
    </w:p>
    <w:p w:rsidR="00DC4A6D" w:rsidRPr="00EE5EE3" w:rsidRDefault="00DC4A6D" w:rsidP="005848FD">
      <w:pPr>
        <w:tabs>
          <w:tab w:val="center" w:pos="5940"/>
        </w:tabs>
        <w:jc w:val="both"/>
        <w:rPr>
          <w:sz w:val="22"/>
          <w:szCs w:val="22"/>
        </w:rPr>
      </w:pPr>
    </w:p>
    <w:p w:rsidR="00DC4A6D" w:rsidRPr="00EE5EE3" w:rsidRDefault="00DC4A6D">
      <w:pPr>
        <w:pStyle w:val="Heading1"/>
        <w:rPr>
          <w:b/>
          <w:i/>
          <w:sz w:val="22"/>
          <w:szCs w:val="22"/>
        </w:rPr>
      </w:pPr>
      <w:r w:rsidRPr="00EE5EE3">
        <w:rPr>
          <w:b/>
          <w:i/>
          <w:sz w:val="22"/>
          <w:szCs w:val="22"/>
        </w:rPr>
        <w:t>Bibliography</w:t>
      </w:r>
    </w:p>
    <w:p w:rsidR="00DC4A6D" w:rsidRPr="00EE5EE3" w:rsidRDefault="00DC4A6D" w:rsidP="00D42D91">
      <w:pPr>
        <w:rPr>
          <w:sz w:val="22"/>
          <w:szCs w:val="22"/>
        </w:rPr>
      </w:pPr>
    </w:p>
    <w:p w:rsidR="00DC4A6D" w:rsidRPr="00EE5EE3" w:rsidRDefault="00DC4A6D" w:rsidP="00D42D91">
      <w:pPr>
        <w:pStyle w:val="Bibliography"/>
        <w:ind w:left="720" w:hanging="720"/>
        <w:rPr>
          <w:noProof/>
          <w:sz w:val="22"/>
          <w:szCs w:val="22"/>
        </w:rPr>
      </w:pPr>
      <w:r w:rsidRPr="00EE5EE3">
        <w:rPr>
          <w:noProof/>
          <w:sz w:val="22"/>
          <w:szCs w:val="22"/>
        </w:rPr>
        <w:t xml:space="preserve">Antognazza, M. R. (2009). </w:t>
      </w:r>
      <w:r w:rsidRPr="00EE5EE3">
        <w:rPr>
          <w:i/>
          <w:iCs/>
          <w:noProof/>
          <w:sz w:val="22"/>
          <w:szCs w:val="22"/>
        </w:rPr>
        <w:t>Leibniz: An Intellectual Biography.</w:t>
      </w:r>
      <w:r w:rsidRPr="00EE5EE3">
        <w:rPr>
          <w:noProof/>
          <w:sz w:val="22"/>
          <w:szCs w:val="22"/>
        </w:rPr>
        <w:t xml:space="preserve"> New York, NY, USA: Cambridge University Press.</w:t>
      </w:r>
    </w:p>
    <w:p w:rsidR="00DC4A6D" w:rsidRPr="00EE5EE3" w:rsidRDefault="00DC4A6D" w:rsidP="00D42D91">
      <w:pPr>
        <w:pStyle w:val="Bibliography"/>
        <w:ind w:left="720" w:hanging="720"/>
        <w:rPr>
          <w:noProof/>
          <w:sz w:val="22"/>
          <w:szCs w:val="22"/>
        </w:rPr>
      </w:pPr>
      <w:r w:rsidRPr="00EE5EE3">
        <w:rPr>
          <w:noProof/>
          <w:sz w:val="22"/>
          <w:szCs w:val="22"/>
          <w:lang w:val="de-DE"/>
        </w:rPr>
        <w:t xml:space="preserve">Benzmüller, C., &amp; Woltzenlogel Paleo, B. (2013). </w:t>
      </w:r>
      <w:r w:rsidRPr="00EE5EE3">
        <w:rPr>
          <w:noProof/>
          <w:sz w:val="22"/>
          <w:szCs w:val="22"/>
        </w:rPr>
        <w:t xml:space="preserve">Automated Verification and Reconstruction of Gödel's Proof of God's Existence. </w:t>
      </w:r>
      <w:r w:rsidRPr="00EE5EE3">
        <w:rPr>
          <w:i/>
          <w:iCs/>
          <w:noProof/>
          <w:sz w:val="22"/>
          <w:szCs w:val="22"/>
        </w:rPr>
        <w:t>Journal of the Austrian Computer Society</w:t>
      </w:r>
      <w:r w:rsidRPr="00EE5EE3">
        <w:rPr>
          <w:noProof/>
          <w:sz w:val="22"/>
          <w:szCs w:val="22"/>
        </w:rPr>
        <w:t>, 4-6.</w:t>
      </w:r>
    </w:p>
    <w:p w:rsidR="00DC4A6D" w:rsidRPr="00EE5EE3" w:rsidRDefault="00DC4A6D" w:rsidP="00D42D91">
      <w:pPr>
        <w:pStyle w:val="Bibliography"/>
        <w:ind w:left="720" w:hanging="720"/>
        <w:rPr>
          <w:noProof/>
          <w:sz w:val="22"/>
          <w:szCs w:val="22"/>
        </w:rPr>
      </w:pPr>
      <w:r w:rsidRPr="00EE5EE3">
        <w:rPr>
          <w:noProof/>
          <w:sz w:val="22"/>
          <w:szCs w:val="22"/>
        </w:rPr>
        <w:t xml:space="preserve">Benzmüller, C., &amp; Woltzenlogel Paleo, B. (2013). Formalization, Mechanization and Automation of Gödel's Proof of God's Existence. </w:t>
      </w:r>
      <w:r w:rsidRPr="00EE5EE3">
        <w:rPr>
          <w:i/>
          <w:iCs/>
          <w:noProof/>
          <w:sz w:val="22"/>
          <w:szCs w:val="22"/>
        </w:rPr>
        <w:t>arXiv, 1308.4526</w:t>
      </w:r>
      <w:r w:rsidRPr="00EE5EE3">
        <w:rPr>
          <w:noProof/>
          <w:sz w:val="22"/>
          <w:szCs w:val="22"/>
        </w:rPr>
        <w:t>. arXiv.</w:t>
      </w:r>
    </w:p>
    <w:p w:rsidR="00DC4A6D" w:rsidRPr="00EE5EE3" w:rsidRDefault="00DC4A6D" w:rsidP="00D42D91">
      <w:pPr>
        <w:pStyle w:val="Bibliography"/>
        <w:ind w:left="720" w:hanging="720"/>
        <w:rPr>
          <w:noProof/>
          <w:sz w:val="22"/>
          <w:szCs w:val="22"/>
        </w:rPr>
      </w:pPr>
      <w:r w:rsidRPr="00EE5EE3">
        <w:rPr>
          <w:noProof/>
          <w:sz w:val="22"/>
          <w:szCs w:val="22"/>
          <w:lang w:val="de-DE"/>
        </w:rPr>
        <w:t xml:space="preserve">Benzmüller, C., &amp; Woltzenlogel Paleo, B. (2013). </w:t>
      </w:r>
      <w:r w:rsidRPr="00EE5EE3">
        <w:rPr>
          <w:noProof/>
          <w:sz w:val="22"/>
          <w:szCs w:val="22"/>
        </w:rPr>
        <w:t xml:space="preserve">Gödel's God in Isabelle/HOL. </w:t>
      </w:r>
      <w:r w:rsidRPr="00EE5EE3">
        <w:rPr>
          <w:i/>
          <w:iCs/>
          <w:noProof/>
          <w:sz w:val="22"/>
          <w:szCs w:val="22"/>
        </w:rPr>
        <w:t>Archive of Formal Proofs</w:t>
      </w:r>
      <w:r w:rsidRPr="00EE5EE3">
        <w:rPr>
          <w:noProof/>
          <w:sz w:val="22"/>
          <w:szCs w:val="22"/>
        </w:rPr>
        <w:t>.</w:t>
      </w:r>
    </w:p>
    <w:p w:rsidR="00DC4A6D" w:rsidRPr="00EE5EE3" w:rsidRDefault="00DC4A6D" w:rsidP="00D42D91">
      <w:pPr>
        <w:pStyle w:val="Bibliography"/>
        <w:ind w:left="720" w:hanging="720"/>
        <w:rPr>
          <w:noProof/>
          <w:sz w:val="22"/>
          <w:szCs w:val="22"/>
        </w:rPr>
      </w:pPr>
      <w:r w:rsidRPr="00EE5EE3">
        <w:rPr>
          <w:noProof/>
          <w:sz w:val="22"/>
          <w:szCs w:val="22"/>
        </w:rPr>
        <w:t xml:space="preserve">Benzmüller, C., &amp; Woltzenlogel Paleo, B. (2013). Gödel's God on the Computer. </w:t>
      </w:r>
      <w:r w:rsidRPr="00EE5EE3">
        <w:rPr>
          <w:i/>
          <w:iCs/>
          <w:noProof/>
          <w:sz w:val="22"/>
          <w:szCs w:val="22"/>
        </w:rPr>
        <w:t>10th International Workshop on the Implementation of Logics</w:t>
      </w:r>
      <w:r w:rsidRPr="00EE5EE3">
        <w:rPr>
          <w:noProof/>
          <w:sz w:val="22"/>
          <w:szCs w:val="22"/>
        </w:rPr>
        <w:t>, (pp. 1-2).</w:t>
      </w:r>
    </w:p>
    <w:p w:rsidR="00DC4A6D" w:rsidRPr="00EE5EE3" w:rsidRDefault="00DC4A6D" w:rsidP="00D42D91">
      <w:pPr>
        <w:pStyle w:val="Bibliography"/>
        <w:ind w:left="720" w:hanging="720"/>
        <w:rPr>
          <w:noProof/>
          <w:sz w:val="22"/>
          <w:szCs w:val="22"/>
        </w:rPr>
      </w:pPr>
      <w:r w:rsidRPr="00EE5EE3">
        <w:rPr>
          <w:noProof/>
          <w:sz w:val="22"/>
          <w:szCs w:val="22"/>
        </w:rPr>
        <w:t xml:space="preserve">Benzmüller, C., &amp; Woltzenlogel Paleo, B. (2014). Automating Gödel's Ontological Proof of God's Existence with Higher-Order Theorem Provers. </w:t>
      </w:r>
      <w:r w:rsidRPr="00EE5EE3">
        <w:rPr>
          <w:i/>
          <w:iCs/>
          <w:noProof/>
          <w:sz w:val="22"/>
          <w:szCs w:val="22"/>
        </w:rPr>
        <w:t>European Conference on Artificial Intelligence - Frontiers in Artificial Intelligence and Applications.</w:t>
      </w:r>
      <w:r w:rsidRPr="00EE5EE3">
        <w:rPr>
          <w:noProof/>
          <w:sz w:val="22"/>
          <w:szCs w:val="22"/>
        </w:rPr>
        <w:t xml:space="preserve"> </w:t>
      </w:r>
      <w:r w:rsidRPr="00EE5EE3">
        <w:rPr>
          <w:i/>
          <w:iCs/>
          <w:noProof/>
          <w:sz w:val="22"/>
          <w:szCs w:val="22"/>
        </w:rPr>
        <w:t>263.</w:t>
      </w:r>
      <w:r w:rsidRPr="00EE5EE3">
        <w:rPr>
          <w:noProof/>
          <w:sz w:val="22"/>
          <w:szCs w:val="22"/>
        </w:rPr>
        <w:t xml:space="preserve"> Prague: IOS Press.</w:t>
      </w:r>
    </w:p>
    <w:p w:rsidR="00DC4A6D" w:rsidRPr="00EE5EE3" w:rsidRDefault="00DC4A6D" w:rsidP="00D42D91">
      <w:pPr>
        <w:pStyle w:val="Bibliography"/>
        <w:ind w:left="720" w:hanging="720"/>
        <w:rPr>
          <w:noProof/>
          <w:sz w:val="22"/>
          <w:szCs w:val="22"/>
        </w:rPr>
      </w:pPr>
      <w:r w:rsidRPr="00EE5EE3">
        <w:rPr>
          <w:noProof/>
          <w:sz w:val="22"/>
          <w:szCs w:val="22"/>
        </w:rPr>
        <w:t xml:space="preserve">Benzmüller, C., &amp; Woltzenlogel Paleo, B. (2014). On Logic Embeddings and Gödel's God. </w:t>
      </w:r>
      <w:r w:rsidRPr="00EE5EE3">
        <w:rPr>
          <w:i/>
          <w:iCs/>
          <w:noProof/>
          <w:sz w:val="22"/>
          <w:szCs w:val="22"/>
        </w:rPr>
        <w:t>22nd International Workshop on Algebraic Development Techniques</w:t>
      </w:r>
      <w:r w:rsidRPr="00EE5EE3">
        <w:rPr>
          <w:noProof/>
          <w:sz w:val="22"/>
          <w:szCs w:val="22"/>
        </w:rPr>
        <w:t>, (pp. 8-9).</w:t>
      </w:r>
    </w:p>
    <w:p w:rsidR="00DC4A6D" w:rsidRPr="00EE5EE3" w:rsidRDefault="00DC4A6D" w:rsidP="00D42D91">
      <w:pPr>
        <w:pStyle w:val="Bibliography"/>
        <w:ind w:left="720" w:hanging="720"/>
        <w:rPr>
          <w:noProof/>
          <w:sz w:val="22"/>
          <w:szCs w:val="22"/>
        </w:rPr>
      </w:pPr>
      <w:r w:rsidRPr="00EE5EE3">
        <w:rPr>
          <w:noProof/>
          <w:sz w:val="22"/>
          <w:szCs w:val="22"/>
          <w:lang w:val="de-DE"/>
        </w:rPr>
        <w:t xml:space="preserve">Benzmüller, C., &amp; Woltzenlogel Paleo, B. (2015). </w:t>
      </w:r>
      <w:r w:rsidRPr="00EE5EE3">
        <w:rPr>
          <w:noProof/>
          <w:sz w:val="22"/>
          <w:szCs w:val="22"/>
        </w:rPr>
        <w:t xml:space="preserve">Experiments in Computational Metaphysics. </w:t>
      </w:r>
      <w:r w:rsidRPr="00EE5EE3">
        <w:rPr>
          <w:i/>
          <w:iCs/>
          <w:noProof/>
          <w:sz w:val="22"/>
          <w:szCs w:val="22"/>
        </w:rPr>
        <w:t>9th All-India Students' Conference on Science and Spiritual Quest</w:t>
      </w:r>
      <w:r w:rsidRPr="00EE5EE3">
        <w:rPr>
          <w:noProof/>
          <w:sz w:val="22"/>
          <w:szCs w:val="22"/>
        </w:rPr>
        <w:t xml:space="preserve"> (pp. 23-40). Kharagpur: Science and Spiritual Quest - Bhaktivedanta Institute.</w:t>
      </w:r>
    </w:p>
    <w:p w:rsidR="00DC4A6D" w:rsidRPr="00EE5EE3" w:rsidRDefault="00DC4A6D" w:rsidP="00D42D91">
      <w:pPr>
        <w:pStyle w:val="Bibliography"/>
        <w:ind w:left="720" w:hanging="720"/>
        <w:rPr>
          <w:noProof/>
          <w:sz w:val="22"/>
          <w:szCs w:val="22"/>
        </w:rPr>
      </w:pPr>
      <w:r w:rsidRPr="00EE5EE3">
        <w:rPr>
          <w:noProof/>
          <w:sz w:val="22"/>
          <w:szCs w:val="22"/>
        </w:rPr>
        <w:t xml:space="preserve">Benzmüller, C., &amp; Woltzenlogel Paleo, B. (2015). Interacting with Modal Logics in the Coq Proof Assistant. </w:t>
      </w:r>
      <w:r w:rsidRPr="00EE5EE3">
        <w:rPr>
          <w:i/>
          <w:iCs/>
          <w:noProof/>
          <w:sz w:val="22"/>
          <w:szCs w:val="22"/>
        </w:rPr>
        <w:t>10th International Computer Science Symposium in Russia.</w:t>
      </w:r>
      <w:r w:rsidRPr="00EE5EE3">
        <w:rPr>
          <w:noProof/>
          <w:sz w:val="22"/>
          <w:szCs w:val="22"/>
        </w:rPr>
        <w:t xml:space="preserve"> </w:t>
      </w:r>
      <w:r w:rsidRPr="00EE5EE3">
        <w:rPr>
          <w:i/>
          <w:iCs/>
          <w:noProof/>
          <w:sz w:val="22"/>
          <w:szCs w:val="22"/>
        </w:rPr>
        <w:t>9139</w:t>
      </w:r>
      <w:r w:rsidRPr="00EE5EE3">
        <w:rPr>
          <w:noProof/>
          <w:sz w:val="22"/>
          <w:szCs w:val="22"/>
        </w:rPr>
        <w:t>, pp. 398-411. Springer.</w:t>
      </w:r>
    </w:p>
    <w:p w:rsidR="00DC4A6D" w:rsidRPr="00EE5EE3" w:rsidRDefault="00DC4A6D" w:rsidP="00D42D91">
      <w:pPr>
        <w:pStyle w:val="Bibliography"/>
        <w:ind w:left="720" w:hanging="720"/>
        <w:rPr>
          <w:noProof/>
          <w:sz w:val="22"/>
          <w:szCs w:val="22"/>
        </w:rPr>
      </w:pPr>
      <w:r w:rsidRPr="00EE5EE3">
        <w:rPr>
          <w:noProof/>
          <w:sz w:val="22"/>
          <w:szCs w:val="22"/>
        </w:rPr>
        <w:t xml:space="preserve">Benzmüller, C., &amp; Woltzenlogel Paleo, B. (2016). The Inconsistency in Gödel's Ontological Argument: A Success Story for AI in Metaphysics. In S. Kambhampati (Ed.), </w:t>
      </w:r>
      <w:r w:rsidRPr="00EE5EE3">
        <w:rPr>
          <w:i/>
          <w:iCs/>
          <w:noProof/>
          <w:sz w:val="22"/>
          <w:szCs w:val="22"/>
        </w:rPr>
        <w:t>International Joint Conference on Artificial Intelligence.</w:t>
      </w:r>
      <w:r w:rsidRPr="00EE5EE3">
        <w:rPr>
          <w:noProof/>
          <w:sz w:val="22"/>
          <w:szCs w:val="22"/>
        </w:rPr>
        <w:t xml:space="preserve"> New York: AAAI Press.</w:t>
      </w:r>
    </w:p>
    <w:p w:rsidR="00DC4A6D" w:rsidRPr="00EE5EE3" w:rsidRDefault="00DC4A6D" w:rsidP="00D42D91">
      <w:pPr>
        <w:pStyle w:val="Bibliography"/>
        <w:ind w:left="720" w:hanging="720"/>
        <w:rPr>
          <w:noProof/>
          <w:sz w:val="22"/>
          <w:szCs w:val="22"/>
          <w:lang w:val="de-DE"/>
        </w:rPr>
      </w:pPr>
      <w:r w:rsidRPr="00EE5EE3">
        <w:rPr>
          <w:noProof/>
          <w:sz w:val="22"/>
          <w:szCs w:val="22"/>
          <w:lang w:val="de-DE"/>
        </w:rPr>
        <w:t xml:space="preserve">Benzmüller, C., &amp; Woltzenlogel Paleo, B. (2016). </w:t>
      </w:r>
      <w:r w:rsidRPr="00EE5EE3">
        <w:rPr>
          <w:noProof/>
          <w:sz w:val="22"/>
          <w:szCs w:val="22"/>
        </w:rPr>
        <w:t xml:space="preserve">The Modal Collapse as a Collapse of the Modal Square of Opposition. </w:t>
      </w:r>
      <w:r w:rsidRPr="00EE5EE3">
        <w:rPr>
          <w:i/>
          <w:iCs/>
          <w:noProof/>
          <w:sz w:val="22"/>
          <w:szCs w:val="22"/>
          <w:lang w:val="de-DE"/>
        </w:rPr>
        <w:t>Studies in Universal Logic</w:t>
      </w:r>
      <w:r w:rsidRPr="00EE5EE3">
        <w:rPr>
          <w:noProof/>
          <w:sz w:val="22"/>
          <w:szCs w:val="22"/>
          <w:lang w:val="de-DE"/>
        </w:rPr>
        <w:t>.</w:t>
      </w:r>
    </w:p>
    <w:p w:rsidR="00DC4A6D" w:rsidRPr="00EE5EE3" w:rsidRDefault="00DC4A6D" w:rsidP="00D42D91">
      <w:pPr>
        <w:pStyle w:val="Bibliography"/>
        <w:ind w:left="720" w:hanging="720"/>
        <w:rPr>
          <w:noProof/>
          <w:sz w:val="22"/>
          <w:szCs w:val="22"/>
        </w:rPr>
      </w:pPr>
      <w:r w:rsidRPr="00EE5EE3">
        <w:rPr>
          <w:noProof/>
          <w:sz w:val="22"/>
          <w:szCs w:val="22"/>
          <w:lang w:val="de-DE"/>
        </w:rPr>
        <w:t xml:space="preserve">Benzmüller, C., Weber, L., &amp; Woltzenlogel Paleo, B. (2016). </w:t>
      </w:r>
      <w:r w:rsidRPr="00EE5EE3">
        <w:rPr>
          <w:noProof/>
          <w:sz w:val="22"/>
          <w:szCs w:val="22"/>
        </w:rPr>
        <w:t xml:space="preserve">Computer-Assisted Analysis of the Anderson-Hájek Ontological Controversy. </w:t>
      </w:r>
      <w:r w:rsidRPr="00EE5EE3">
        <w:rPr>
          <w:i/>
          <w:iCs/>
          <w:noProof/>
          <w:sz w:val="22"/>
          <w:szCs w:val="22"/>
        </w:rPr>
        <w:t>Logica Universalis, 10</w:t>
      </w:r>
      <w:r w:rsidRPr="00EE5EE3">
        <w:rPr>
          <w:noProof/>
          <w:sz w:val="22"/>
          <w:szCs w:val="22"/>
        </w:rPr>
        <w:t>.</w:t>
      </w:r>
    </w:p>
    <w:p w:rsidR="00DC4A6D" w:rsidRPr="00EE5EE3" w:rsidRDefault="00DC4A6D" w:rsidP="00D42D91">
      <w:pPr>
        <w:pStyle w:val="Bibliography"/>
        <w:ind w:left="720" w:hanging="720"/>
        <w:rPr>
          <w:noProof/>
          <w:sz w:val="22"/>
          <w:szCs w:val="22"/>
        </w:rPr>
      </w:pPr>
      <w:r w:rsidRPr="00EE5EE3">
        <w:rPr>
          <w:noProof/>
          <w:sz w:val="22"/>
          <w:szCs w:val="22"/>
        </w:rPr>
        <w:t xml:space="preserve">de Spinoza, B. (1677). </w:t>
      </w:r>
      <w:r w:rsidRPr="00EE5EE3">
        <w:rPr>
          <w:i/>
          <w:iCs/>
          <w:noProof/>
          <w:sz w:val="22"/>
          <w:szCs w:val="22"/>
        </w:rPr>
        <w:t>Ethica: Ordine Geometrico Demonstrata.</w:t>
      </w:r>
      <w:r w:rsidRPr="00EE5EE3">
        <w:rPr>
          <w:noProof/>
          <w:sz w:val="22"/>
          <w:szCs w:val="22"/>
        </w:rPr>
        <w:t xml:space="preserve"> </w:t>
      </w:r>
    </w:p>
    <w:p w:rsidR="00DC4A6D" w:rsidRPr="00EE5EE3" w:rsidRDefault="00DC4A6D" w:rsidP="00D42D91">
      <w:pPr>
        <w:pStyle w:val="Bibliography"/>
        <w:ind w:left="720" w:hanging="720"/>
        <w:rPr>
          <w:noProof/>
          <w:sz w:val="22"/>
          <w:szCs w:val="22"/>
          <w:lang w:val="fr-FR"/>
        </w:rPr>
      </w:pPr>
      <w:r w:rsidRPr="00EE5EE3">
        <w:rPr>
          <w:noProof/>
          <w:sz w:val="22"/>
          <w:szCs w:val="22"/>
        </w:rPr>
        <w:t xml:space="preserve">Gödel, K. (1970). 1970 Manuscript of the Ontological Argument. </w:t>
      </w:r>
      <w:r w:rsidRPr="00EE5EE3">
        <w:rPr>
          <w:i/>
          <w:iCs/>
          <w:noProof/>
          <w:sz w:val="22"/>
          <w:szCs w:val="22"/>
        </w:rPr>
        <w:t>Collected Works: Unpublished Essays and Letters, 3</w:t>
      </w:r>
      <w:r w:rsidRPr="00EE5EE3">
        <w:rPr>
          <w:noProof/>
          <w:sz w:val="22"/>
          <w:szCs w:val="22"/>
        </w:rPr>
        <w:t xml:space="preserve">. </w:t>
      </w:r>
      <w:r w:rsidRPr="00EE5EE3">
        <w:rPr>
          <w:noProof/>
          <w:sz w:val="22"/>
          <w:szCs w:val="22"/>
          <w:lang w:val="fr-FR"/>
        </w:rPr>
        <w:t>Oxford University Press.</w:t>
      </w:r>
    </w:p>
    <w:p w:rsidR="00DC4A6D" w:rsidRPr="00EE5EE3" w:rsidRDefault="00DC4A6D" w:rsidP="00D42D91">
      <w:pPr>
        <w:pStyle w:val="Bibliography"/>
        <w:ind w:left="720" w:hanging="720"/>
        <w:rPr>
          <w:noProof/>
          <w:sz w:val="22"/>
          <w:szCs w:val="22"/>
        </w:rPr>
      </w:pPr>
      <w:r w:rsidRPr="00EE5EE3">
        <w:rPr>
          <w:noProof/>
          <w:sz w:val="22"/>
          <w:szCs w:val="22"/>
          <w:lang w:val="fr-FR"/>
        </w:rPr>
        <w:t xml:space="preserve">Leibniz, G. W. (1710). </w:t>
      </w:r>
      <w:r w:rsidRPr="00EE5EE3">
        <w:rPr>
          <w:i/>
          <w:iCs/>
          <w:noProof/>
          <w:sz w:val="22"/>
          <w:szCs w:val="22"/>
          <w:lang w:val="fr-FR"/>
        </w:rPr>
        <w:t>Essais de Théodicée sur la Bonté de Dieu, la Liberté de l'Homme et l'Origine du Mal</w:t>
      </w:r>
      <w:r w:rsidRPr="00EE5EE3">
        <w:rPr>
          <w:noProof/>
          <w:sz w:val="22"/>
          <w:szCs w:val="22"/>
          <w:lang w:val="fr-FR"/>
        </w:rPr>
        <w:t xml:space="preserve"> (E-Book ed.). </w:t>
      </w:r>
      <w:r w:rsidRPr="00EE5EE3">
        <w:rPr>
          <w:noProof/>
          <w:sz w:val="22"/>
          <w:szCs w:val="22"/>
        </w:rPr>
        <w:t>(E. M. Huggard, Trans.) Project Gutenberg.</w:t>
      </w:r>
    </w:p>
    <w:p w:rsidR="00DC4A6D" w:rsidRPr="00EE5EE3" w:rsidRDefault="00DC4A6D" w:rsidP="00D42D91">
      <w:pPr>
        <w:pStyle w:val="Bibliography"/>
        <w:ind w:left="720" w:hanging="720"/>
        <w:rPr>
          <w:noProof/>
          <w:sz w:val="22"/>
          <w:szCs w:val="22"/>
        </w:rPr>
      </w:pPr>
      <w:r w:rsidRPr="00EE5EE3">
        <w:rPr>
          <w:noProof/>
          <w:sz w:val="22"/>
          <w:szCs w:val="22"/>
        </w:rPr>
        <w:t xml:space="preserve">Leibniz, G. W. (1956). </w:t>
      </w:r>
      <w:r w:rsidRPr="00EE5EE3">
        <w:rPr>
          <w:i/>
          <w:iCs/>
          <w:noProof/>
          <w:sz w:val="22"/>
          <w:szCs w:val="22"/>
        </w:rPr>
        <w:t>Philosophical Papers and Letters</w:t>
      </w:r>
      <w:r w:rsidRPr="00EE5EE3">
        <w:rPr>
          <w:noProof/>
          <w:sz w:val="22"/>
          <w:szCs w:val="22"/>
        </w:rPr>
        <w:t xml:space="preserve"> (Vol. 1 and 2). (L. E. Loemker, Ed., &amp; L. E. Loemker, Trans.) Chicago, Illinois, USA: The University of Chicago Press.</w:t>
      </w:r>
    </w:p>
    <w:p w:rsidR="00DC4A6D" w:rsidRPr="00EE5EE3" w:rsidRDefault="00DC4A6D" w:rsidP="00D42D91">
      <w:pPr>
        <w:pStyle w:val="Bibliography"/>
        <w:ind w:left="720" w:hanging="720"/>
        <w:rPr>
          <w:noProof/>
          <w:sz w:val="22"/>
          <w:szCs w:val="22"/>
          <w:lang w:val="de-DE"/>
        </w:rPr>
      </w:pPr>
      <w:r w:rsidRPr="00EE5EE3">
        <w:rPr>
          <w:noProof/>
          <w:sz w:val="22"/>
          <w:szCs w:val="22"/>
          <w:lang w:val="de-DE"/>
        </w:rPr>
        <w:t xml:space="preserve">Leibniz, G. W. (1999). </w:t>
      </w:r>
      <w:r w:rsidRPr="00EE5EE3">
        <w:rPr>
          <w:i/>
          <w:iCs/>
          <w:noProof/>
          <w:sz w:val="22"/>
          <w:szCs w:val="22"/>
          <w:lang w:val="de-DE"/>
        </w:rPr>
        <w:t>Sämtliche Schriften und Briefe</w:t>
      </w:r>
      <w:r w:rsidRPr="00EE5EE3">
        <w:rPr>
          <w:noProof/>
          <w:sz w:val="22"/>
          <w:szCs w:val="22"/>
          <w:lang w:val="de-DE"/>
        </w:rPr>
        <w:t xml:space="preserve"> (Vol. 4 (6th Series)). (H. Schepers, M. Schneider, G. Biller, U. Franke, &amp; H. Kliege-Biller, Eds.) Germany: Akademie Verlag.</w:t>
      </w:r>
    </w:p>
    <w:p w:rsidR="00DC4A6D" w:rsidRPr="00EE5EE3" w:rsidRDefault="00DC4A6D" w:rsidP="00D42D91">
      <w:pPr>
        <w:pStyle w:val="Bibliography"/>
        <w:ind w:left="720" w:hanging="720"/>
        <w:rPr>
          <w:noProof/>
          <w:sz w:val="22"/>
          <w:szCs w:val="22"/>
          <w:lang w:val="de-DE"/>
        </w:rPr>
      </w:pPr>
      <w:r w:rsidRPr="00EE5EE3">
        <w:rPr>
          <w:noProof/>
          <w:sz w:val="22"/>
          <w:szCs w:val="22"/>
          <w:lang w:val="de-DE"/>
        </w:rPr>
        <w:t xml:space="preserve">Leibniz, G. W. (2006). </w:t>
      </w:r>
      <w:r w:rsidRPr="00EE5EE3">
        <w:rPr>
          <w:i/>
          <w:iCs/>
          <w:noProof/>
          <w:sz w:val="22"/>
          <w:szCs w:val="22"/>
          <w:lang w:val="de-DE"/>
        </w:rPr>
        <w:t>Sämtliche Schriften und Briefe</w:t>
      </w:r>
      <w:r w:rsidRPr="00EE5EE3">
        <w:rPr>
          <w:noProof/>
          <w:sz w:val="22"/>
          <w:szCs w:val="22"/>
          <w:lang w:val="de-DE"/>
        </w:rPr>
        <w:t xml:space="preserve"> (Vol. 1 (2nd Series)). (M. Schneider, H. Schepers, P. Beeley, G. Biller, K.-B. Herma, &amp; S. Lorenz, Eds.) Germany: Akademie Verlag.</w:t>
      </w:r>
    </w:p>
    <w:p w:rsidR="00DC4A6D" w:rsidRPr="00EE5EE3" w:rsidRDefault="00DC4A6D" w:rsidP="00D42D91">
      <w:pPr>
        <w:pStyle w:val="Bibliography"/>
        <w:ind w:left="720" w:hanging="720"/>
        <w:rPr>
          <w:noProof/>
          <w:sz w:val="22"/>
          <w:szCs w:val="22"/>
          <w:lang w:val="de-DE"/>
        </w:rPr>
      </w:pPr>
      <w:r w:rsidRPr="00EE5EE3">
        <w:rPr>
          <w:noProof/>
          <w:sz w:val="22"/>
          <w:szCs w:val="22"/>
          <w:lang w:val="de-DE"/>
        </w:rPr>
        <w:t xml:space="preserve">Lenzen, W. (1990). </w:t>
      </w:r>
      <w:r w:rsidRPr="00EE5EE3">
        <w:rPr>
          <w:i/>
          <w:iCs/>
          <w:noProof/>
          <w:sz w:val="22"/>
          <w:szCs w:val="22"/>
          <w:lang w:val="de-DE"/>
        </w:rPr>
        <w:t>Das System der Leibniz'schen Logik.</w:t>
      </w:r>
      <w:r w:rsidRPr="00EE5EE3">
        <w:rPr>
          <w:noProof/>
          <w:sz w:val="22"/>
          <w:szCs w:val="22"/>
          <w:lang w:val="de-DE"/>
        </w:rPr>
        <w:t xml:space="preserve"> Berlin: de Gruyter.</w:t>
      </w:r>
    </w:p>
    <w:p w:rsidR="00DC4A6D" w:rsidRPr="00EE5EE3" w:rsidRDefault="00DC4A6D" w:rsidP="00D42D91">
      <w:pPr>
        <w:pStyle w:val="Bibliography"/>
        <w:ind w:left="720" w:hanging="720"/>
        <w:rPr>
          <w:noProof/>
          <w:sz w:val="22"/>
          <w:szCs w:val="22"/>
        </w:rPr>
      </w:pPr>
      <w:r w:rsidRPr="00EE5EE3">
        <w:rPr>
          <w:noProof/>
          <w:sz w:val="22"/>
          <w:szCs w:val="22"/>
          <w:lang w:val="de-DE"/>
        </w:rPr>
        <w:t xml:space="preserve">Lenzen, W. (2016). </w:t>
      </w:r>
      <w:r w:rsidRPr="00EE5EE3">
        <w:rPr>
          <w:noProof/>
          <w:sz w:val="22"/>
          <w:szCs w:val="22"/>
        </w:rPr>
        <w:t xml:space="preserve">Leibniz's Ontological Proof of the Existence of God and the Problem of "Impossible Objects". (R. Silvestre, Ed.) </w:t>
      </w:r>
      <w:r w:rsidRPr="00EE5EE3">
        <w:rPr>
          <w:i/>
          <w:iCs/>
          <w:noProof/>
          <w:sz w:val="22"/>
          <w:szCs w:val="22"/>
        </w:rPr>
        <w:t>Logica Universalis</w:t>
      </w:r>
      <w:r w:rsidRPr="00EE5EE3">
        <w:rPr>
          <w:noProof/>
          <w:sz w:val="22"/>
          <w:szCs w:val="22"/>
        </w:rPr>
        <w:t>(Special Issue on Logic and Religion).</w:t>
      </w:r>
    </w:p>
    <w:p w:rsidR="00DC4A6D" w:rsidRPr="00EE5EE3" w:rsidRDefault="00DC4A6D" w:rsidP="00D42D91">
      <w:pPr>
        <w:pStyle w:val="Bibliography"/>
        <w:ind w:left="720" w:hanging="720"/>
        <w:rPr>
          <w:noProof/>
          <w:sz w:val="22"/>
          <w:szCs w:val="22"/>
        </w:rPr>
      </w:pPr>
      <w:r w:rsidRPr="00EE5EE3">
        <w:rPr>
          <w:noProof/>
          <w:sz w:val="22"/>
          <w:szCs w:val="22"/>
        </w:rPr>
        <w:t xml:space="preserve">Noble, C. (2010). Leibniz's Comments on Spinoza's Philosophy. </w:t>
      </w:r>
      <w:r w:rsidRPr="00EE5EE3">
        <w:rPr>
          <w:i/>
          <w:iCs/>
          <w:noProof/>
          <w:sz w:val="22"/>
          <w:szCs w:val="22"/>
        </w:rPr>
        <w:t>Fourth Annual Conference of the Leibniz Society of North America</w:t>
      </w:r>
      <w:r w:rsidRPr="00EE5EE3">
        <w:rPr>
          <w:noProof/>
          <w:sz w:val="22"/>
          <w:szCs w:val="22"/>
        </w:rPr>
        <w:t>.</w:t>
      </w:r>
    </w:p>
    <w:p w:rsidR="00DC4A6D" w:rsidRPr="00EE5EE3" w:rsidRDefault="00DC4A6D" w:rsidP="00D42D91">
      <w:pPr>
        <w:pStyle w:val="Bibliography"/>
        <w:ind w:left="720" w:hanging="720"/>
        <w:rPr>
          <w:noProof/>
          <w:sz w:val="22"/>
          <w:szCs w:val="22"/>
        </w:rPr>
      </w:pPr>
      <w:r w:rsidRPr="00EE5EE3">
        <w:rPr>
          <w:noProof/>
          <w:sz w:val="22"/>
          <w:szCs w:val="22"/>
        </w:rPr>
        <w:t xml:space="preserve">Oppenheimer, P., &amp; Zalta, E. (2011). A Computationally-Discovered Simplification of the Ontological Argument. </w:t>
      </w:r>
      <w:r w:rsidRPr="00EE5EE3">
        <w:rPr>
          <w:i/>
          <w:iCs/>
          <w:noProof/>
          <w:sz w:val="22"/>
          <w:szCs w:val="22"/>
        </w:rPr>
        <w:t>Australasian Journal of Philosophy, 89</w:t>
      </w:r>
      <w:r w:rsidRPr="00EE5EE3">
        <w:rPr>
          <w:noProof/>
          <w:sz w:val="22"/>
          <w:szCs w:val="22"/>
        </w:rPr>
        <w:t>(2), 333-349.</w:t>
      </w:r>
    </w:p>
    <w:p w:rsidR="00DC4A6D" w:rsidRPr="00EE5EE3" w:rsidRDefault="00DC4A6D" w:rsidP="00D42D91">
      <w:pPr>
        <w:pStyle w:val="Bibliography"/>
        <w:ind w:left="720" w:hanging="720"/>
        <w:rPr>
          <w:noProof/>
          <w:sz w:val="22"/>
          <w:szCs w:val="22"/>
        </w:rPr>
      </w:pPr>
      <w:r w:rsidRPr="00EE5EE3">
        <w:rPr>
          <w:noProof/>
          <w:sz w:val="22"/>
          <w:szCs w:val="22"/>
        </w:rPr>
        <w:t xml:space="preserve">Rushby, J. (2013). The Ontological Argument in PVS. </w:t>
      </w:r>
      <w:r w:rsidRPr="00EE5EE3">
        <w:rPr>
          <w:i/>
          <w:iCs/>
          <w:noProof/>
          <w:sz w:val="22"/>
          <w:szCs w:val="22"/>
        </w:rPr>
        <w:t>CAV Workshop "Fun with Formal Methods".</w:t>
      </w:r>
      <w:r w:rsidRPr="00EE5EE3">
        <w:rPr>
          <w:noProof/>
          <w:sz w:val="22"/>
          <w:szCs w:val="22"/>
        </w:rPr>
        <w:t xml:space="preserve"> St. Petersburg.</w:t>
      </w:r>
    </w:p>
    <w:p w:rsidR="00DC4A6D" w:rsidRPr="00EE5EE3" w:rsidRDefault="00DC4A6D" w:rsidP="00D42D91">
      <w:pPr>
        <w:pStyle w:val="Bibliography"/>
        <w:ind w:left="720" w:hanging="720"/>
        <w:rPr>
          <w:noProof/>
          <w:sz w:val="22"/>
          <w:szCs w:val="22"/>
        </w:rPr>
      </w:pPr>
      <w:r w:rsidRPr="00EE5EE3">
        <w:rPr>
          <w:noProof/>
          <w:sz w:val="22"/>
          <w:szCs w:val="22"/>
        </w:rPr>
        <w:t>Siders, A., &amp; Woltzenlogel Paleo, B. (Forthcoming). Variants of Gödel's Ontological Proof in a Natural Deduction Calculus.</w:t>
      </w:r>
    </w:p>
    <w:p w:rsidR="00DC4A6D" w:rsidRPr="00F1170D" w:rsidRDefault="00DC4A6D" w:rsidP="0007646E">
      <w:pPr>
        <w:pStyle w:val="Bibliography"/>
        <w:ind w:left="720" w:hanging="720"/>
        <w:rPr>
          <w:noProof/>
          <w:sz w:val="22"/>
          <w:szCs w:val="22"/>
          <w:lang w:val="es-ES"/>
        </w:rPr>
      </w:pPr>
      <w:r w:rsidRPr="00F1170D">
        <w:rPr>
          <w:noProof/>
          <w:sz w:val="22"/>
          <w:szCs w:val="22"/>
          <w:lang w:val="es-ES"/>
        </w:rPr>
        <w:t>Spinoza. [See: de Spinoza, B.]</w:t>
      </w:r>
    </w:p>
    <w:p w:rsidR="00DC4A6D" w:rsidRPr="00F1170D" w:rsidRDefault="00DC4A6D" w:rsidP="0007646E">
      <w:pPr>
        <w:pStyle w:val="Bibliography"/>
        <w:ind w:left="720" w:hanging="720"/>
        <w:rPr>
          <w:noProof/>
          <w:sz w:val="22"/>
          <w:szCs w:val="22"/>
          <w:lang w:val="es-ES"/>
        </w:rPr>
      </w:pPr>
    </w:p>
    <w:p w:rsidR="00DC4A6D" w:rsidRPr="00F1170D" w:rsidRDefault="00DC4A6D" w:rsidP="00D42D91">
      <w:pPr>
        <w:rPr>
          <w:sz w:val="22"/>
          <w:szCs w:val="22"/>
          <w:lang w:val="es-ES"/>
        </w:rPr>
      </w:pPr>
    </w:p>
    <w:sectPr w:rsidR="00DC4A6D" w:rsidRPr="00F1170D" w:rsidSect="00E46E79">
      <w:footerReference w:type="even" r:id="rId15"/>
      <w:footerReference w:type="default" r:id="rId16"/>
      <w:pgSz w:w="7920" w:h="12240"/>
      <w:pgMar w:top="1008" w:right="1008" w:bottom="1008" w:left="1008" w:header="720" w:footer="720" w:gutter="0"/>
      <w:pgNumType w:fmt="numberInDash" w:start="33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A6D" w:rsidRDefault="00DC4A6D">
      <w:r>
        <w:separator/>
      </w:r>
    </w:p>
  </w:endnote>
  <w:endnote w:type="continuationSeparator" w:id="0">
    <w:p w:rsidR="00DC4A6D" w:rsidRDefault="00DC4A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FreeSans">
    <w:panose1 w:val="00000000000000000000"/>
    <w:charset w:val="00"/>
    <w:family w:val="auto"/>
    <w:notTrueType/>
    <w:pitch w:val="variable"/>
    <w:sig w:usb0="00000003" w:usb1="00000000" w:usb2="00000000" w:usb3="00000000" w:csb0="00000001" w:csb1="00000000"/>
  </w:font>
  <w:font w:name="SimSun">
    <w:altName w:val="??¨¬?"/>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MS Mincho">
    <w:altName w:val="?l?r ??fc"/>
    <w:panose1 w:val="020206090402050803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6D" w:rsidRDefault="00DC4A6D" w:rsidP="00A743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C4A6D" w:rsidRDefault="00DC4A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6D" w:rsidRDefault="00DC4A6D" w:rsidP="00A743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- 349 -</w:t>
    </w:r>
    <w:r>
      <w:rPr>
        <w:rStyle w:val="PageNumber"/>
      </w:rPr>
      <w:fldChar w:fldCharType="end"/>
    </w:r>
  </w:p>
  <w:p w:rsidR="00DC4A6D" w:rsidRDefault="00DC4A6D">
    <w:pPr>
      <w:pStyle w:val="Footer"/>
      <w:ind w:firstLine="360"/>
    </w:pPr>
    <w:r>
      <w:rPr>
        <w:noProof/>
        <w:lang w:eastAsia="zh-TW"/>
      </w:rPr>
      <w:pict>
        <v:shapetype id="_x0000_t202" coordsize="21600,21600" o:spt="202" path="m,l,21600r21600,l21600,xe">
          <v:stroke joinstyle="miter"/>
          <v:path gradientshapeok="t" o:connecttype="rect"/>
        </v:shapetype>
        <v:shape id="Text Box 1" o:spid="_x0000_s2049" type="#_x0000_t202" style="position:absolute;left:0;text-align:left;margin-left:0;margin-top:.05pt;width:1.1pt;height:16pt;z-index:251660288;visibility:visible;mso-wrap-distance-left:0;mso-wrap-distance-right:0;mso-position-horizontal:center;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rsidR="00DC4A6D" w:rsidRDefault="00DC4A6D">
                <w:pPr>
                  <w:pStyle w:val="Footer"/>
                </w:pPr>
              </w:p>
            </w:txbxContent>
          </v:textbox>
          <w10:wrap type="square" side="largest"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A6D" w:rsidRDefault="00DC4A6D">
      <w:r>
        <w:separator/>
      </w:r>
    </w:p>
  </w:footnote>
  <w:footnote w:type="continuationSeparator" w:id="0">
    <w:p w:rsidR="00DC4A6D" w:rsidRDefault="00DC4A6D">
      <w:r>
        <w:continuationSeparator/>
      </w:r>
    </w:p>
  </w:footnote>
  <w:footnote w:id="1">
    <w:p w:rsidR="00DC4A6D" w:rsidRDefault="00DC4A6D" w:rsidP="000A0DD8">
      <w:r w:rsidRPr="00375D4B">
        <w:rPr>
          <w:rStyle w:val="Funotenzeichen1"/>
        </w:rPr>
        <w:footnoteRef/>
      </w:r>
      <w:r w:rsidRPr="00375D4B">
        <w:t xml:space="preserve"> Author order is alphabetical by surname.</w:t>
      </w:r>
    </w:p>
    <w:p w:rsidR="00DC4A6D" w:rsidRDefault="00DC4A6D" w:rsidP="000A0DD8">
      <w:r>
        <w:t xml:space="preserve">   Lead author is </w:t>
      </w:r>
      <w:r w:rsidRPr="00375D4B">
        <w:t>Bruno  Woltzenlogel Paleo</w:t>
      </w:r>
      <w:r>
        <w:t xml:space="preserve">; citation authorship may be designated as </w:t>
      </w:r>
      <w:r w:rsidRPr="00375D4B">
        <w:t>Bruno  Woltzenlogel Paleo  et al.</w:t>
      </w:r>
      <w:r>
        <w:t xml:space="preserve"> </w:t>
      </w:r>
    </w:p>
  </w:footnote>
  <w:footnote w:id="2">
    <w:p w:rsidR="00DC4A6D" w:rsidRDefault="00DC4A6D">
      <w:pPr>
        <w:pStyle w:val="FootnoteText"/>
      </w:pPr>
      <w:r>
        <w:rPr>
          <w:rStyle w:val="FootnoteReference"/>
        </w:rPr>
        <w:footnoteRef/>
      </w:r>
      <w:r w:rsidRPr="00A30BFB">
        <w:rPr>
          <w:lang w:val="de-DE"/>
        </w:rPr>
        <w:t xml:space="preserve"> Leibniz’s works cited here can be found in </w:t>
      </w:r>
      <w:r w:rsidRPr="00A30BFB">
        <w:rPr>
          <w:noProof/>
          <w:lang w:val="de-DE"/>
        </w:rPr>
        <w:t>(Leibniz, 1956), (Leibniz, Sämtliche Schriften und Briefe, 1999) or (Leibniz, Sämtliche Schriften und Briefe, 2006).</w:t>
      </w:r>
    </w:p>
  </w:footnote>
  <w:footnote w:id="3">
    <w:p w:rsidR="00DC4A6D" w:rsidRDefault="00DC4A6D" w:rsidP="00513006">
      <w:pPr>
        <w:pStyle w:val="FootnoteText"/>
        <w:jc w:val="both"/>
      </w:pPr>
      <w:r>
        <w:rPr>
          <w:rStyle w:val="Funotenzeichen1"/>
        </w:rPr>
        <w:footnoteRef/>
      </w:r>
      <w:r>
        <w:t xml:space="preserve"> Our exposition of Leibniz formalism is based on (and agrees with) Lenzen’s </w:t>
      </w:r>
      <w:r w:rsidRPr="00B37475">
        <w:rPr>
          <w:noProof/>
        </w:rPr>
        <w:t>(Lenzen, Das System der Leibniz'schen Logik, 1990)</w:t>
      </w:r>
      <w:r>
        <w:t>, unless explicitly stated otherwise.</w:t>
      </w:r>
    </w:p>
  </w:footnote>
  <w:footnote w:id="4">
    <w:p w:rsidR="00DC4A6D" w:rsidRDefault="00DC4A6D" w:rsidP="00513006">
      <w:pPr>
        <w:pStyle w:val="FootnoteText"/>
        <w:jc w:val="both"/>
      </w:pPr>
      <w:r>
        <w:rPr>
          <w:rStyle w:val="Funotenzeichen1"/>
        </w:rPr>
        <w:footnoteRef/>
      </w:r>
      <w:r>
        <w:t xml:space="preserve"> In Leibniz’s works, conjunction of two concept terms A and B is usually either denoted by simply concatenating them (i.e. AB) or by using the infix function symbol </w:t>
      </w:r>
      <w:r>
        <w:rPr>
          <w:rFonts w:ascii="Symbol" w:hAnsi="Symbol" w:cs="Symbol"/>
        </w:rPr>
        <w:t></w:t>
      </w:r>
      <w:r>
        <w:rPr>
          <w:rFonts w:cs="Symbol"/>
        </w:rPr>
        <w:t>.</w:t>
      </w:r>
    </w:p>
  </w:footnote>
  <w:footnote w:id="5">
    <w:p w:rsidR="00DC4A6D" w:rsidRDefault="00DC4A6D" w:rsidP="00513006">
      <w:pPr>
        <w:pStyle w:val="FootnoteText"/>
        <w:jc w:val="both"/>
      </w:pPr>
      <w:r>
        <w:rPr>
          <w:rStyle w:val="Funotenzeichen1"/>
        </w:rPr>
        <w:footnoteRef/>
      </w:r>
      <w:r>
        <w:t xml:space="preserve"> It is important to distinguish conjunction/negation of concepts from conjunction/negation of propositions.</w:t>
      </w:r>
    </w:p>
  </w:footnote>
  <w:footnote w:id="6">
    <w:p w:rsidR="00DC4A6D" w:rsidRDefault="00DC4A6D" w:rsidP="00513006">
      <w:pPr>
        <w:pStyle w:val="FootnoteText"/>
        <w:jc w:val="both"/>
      </w:pPr>
      <w:r>
        <w:rPr>
          <w:rStyle w:val="Funotenzeichen1"/>
        </w:rPr>
        <w:footnoteRef/>
      </w:r>
      <w:r>
        <w:t xml:space="preserve"> Leibniz often adopts </w:t>
      </w:r>
      <w:r>
        <w:rPr>
          <w:i/>
        </w:rPr>
        <w:t>equality</w:t>
      </w:r>
      <w:r>
        <w:t>, depicted as “</w:t>
      </w:r>
      <w:r>
        <w:rPr>
          <w:rFonts w:ascii="Symbol" w:hAnsi="Symbol" w:cs="Symbol"/>
        </w:rPr>
        <w:t></w:t>
      </w:r>
      <w:r>
        <w:rPr>
          <w:rFonts w:cs="Symbol"/>
        </w:rPr>
        <w:t>” instead of “=”, as the primitive relation symbol, instead of containment. But equality and containment are inter-definable, and we follow Lenzen in choosing containment.</w:t>
      </w:r>
    </w:p>
  </w:footnote>
  <w:footnote w:id="7">
    <w:p w:rsidR="00DC4A6D" w:rsidRDefault="00DC4A6D" w:rsidP="00513006">
      <w:pPr>
        <w:pStyle w:val="FootnoteText"/>
        <w:jc w:val="both"/>
      </w:pPr>
      <w:r>
        <w:rPr>
          <w:rStyle w:val="Funotenzeichen1"/>
        </w:rPr>
        <w:footnoteRef/>
      </w:r>
      <w:r>
        <w:t xml:space="preserve"> Leibniz actually did not use symbols for the predicates of possibility and necessity, nor for the relation of containment. Such relations were written down in natural language.</w:t>
      </w:r>
    </w:p>
  </w:footnote>
  <w:footnote w:id="8">
    <w:p w:rsidR="00DC4A6D" w:rsidRDefault="00DC4A6D" w:rsidP="00513006">
      <w:pPr>
        <w:pStyle w:val="FootnoteText"/>
        <w:jc w:val="both"/>
      </w:pPr>
      <w:r>
        <w:rPr>
          <w:rStyle w:val="Funotenzeichen1"/>
        </w:rPr>
        <w:footnoteRef/>
      </w:r>
      <w:r>
        <w:t xml:space="preserve"> The words “Theorem” and “Proof” and the numbering of steps are not in the original. Our numbering is the same as Lenzen’s </w:t>
      </w:r>
      <w:r w:rsidRPr="004F7D3A">
        <w:rPr>
          <w:noProof/>
        </w:rPr>
        <w:t>(Lenzen, 2016)</w:t>
      </w:r>
      <w:r>
        <w:t>.</w:t>
      </w:r>
    </w:p>
  </w:footnote>
  <w:footnote w:id="9">
    <w:p w:rsidR="00DC4A6D" w:rsidRDefault="00DC4A6D" w:rsidP="00513006">
      <w:pPr>
        <w:pStyle w:val="FootnoteText"/>
        <w:jc w:val="both"/>
      </w:pPr>
      <w:r>
        <w:rPr>
          <w:rStyle w:val="Funotenzeichen1"/>
        </w:rPr>
        <w:footnoteRef/>
      </w:r>
      <w:r>
        <w:t xml:space="preserve"> Verb conjugation in Latin is richer than in English. In our translation (as in Lenzen’s), Leibniz’s use of the subjunctive mood is lost, because we preferred to employ the indicative mood uniformly. For our purposes, this loss is harmless and even elucidative, because neither Leibniz’s algebra of concepts nor any mainstream modern logic has a language capable of expressing mood differences.</w:t>
      </w:r>
    </w:p>
  </w:footnote>
  <w:footnote w:id="10">
    <w:p w:rsidR="00DC4A6D" w:rsidRDefault="00DC4A6D" w:rsidP="00513006">
      <w:pPr>
        <w:pStyle w:val="FootnoteText"/>
        <w:jc w:val="both"/>
      </w:pPr>
      <w:r>
        <w:rPr>
          <w:rStyle w:val="Funotenzeichen1"/>
        </w:rPr>
        <w:footnoteRef/>
      </w:r>
      <w:r>
        <w:t xml:space="preserve"> 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rsidR="00DC4A6D" w:rsidRDefault="00DC4A6D">
      <w:pPr>
        <w:pStyle w:val="FootnoteText"/>
      </w:pPr>
      <w:r>
        <w:rPr>
          <w:rStyle w:val="FootnoteReference"/>
        </w:rPr>
        <w:footnoteRef/>
      </w:r>
      <w:r>
        <w:t xml:space="preserve"> The contracted form “doesn’t” is chosen as a translation of “non”, because “non” is a single word and “does not” would be two words.</w:t>
      </w:r>
    </w:p>
  </w:footnote>
  <w:footnote w:id="12">
    <w:p w:rsidR="00DC4A6D" w:rsidRDefault="00DC4A6D" w:rsidP="00513006">
      <w:pPr>
        <w:pStyle w:val="FootnoteText"/>
        <w:jc w:val="both"/>
      </w:pPr>
      <w:r>
        <w:rPr>
          <w:rStyle w:val="Funotenzeichen1"/>
        </w:rPr>
        <w:footnoteRef/>
      </w:r>
      <w:r>
        <w:t xml:space="preserve"> When an impersonal Latin verb is translated to modern English, an auxiliary pronoun “it” has to be added. In our translation, all occurrences of such pronouns are stricken through, as “</w:t>
      </w:r>
      <w:r>
        <w:rPr>
          <w:strike/>
        </w:rPr>
        <w:t>it</w:t>
      </w:r>
      <w:r>
        <w:t>”.</w:t>
      </w:r>
    </w:p>
  </w:footnote>
  <w:footnote w:id="13">
    <w:p w:rsidR="00DC4A6D" w:rsidRDefault="00DC4A6D" w:rsidP="00513006">
      <w:pPr>
        <w:pStyle w:val="FootnoteText"/>
        <w:jc w:val="both"/>
      </w:pPr>
      <w:r>
        <w:rPr>
          <w:rStyle w:val="Funotenzeichen1"/>
        </w:rPr>
        <w:footnoteRef/>
      </w:r>
      <w:r>
        <w:t xml:space="preserve"> In contrast to modern English, ellipsis of pronouns is common in Latin. We underline referring pronouns that have been inserted in the translation but omitted through ellipsis in the original.</w:t>
      </w:r>
    </w:p>
  </w:footnote>
  <w:footnote w:id="14">
    <w:p w:rsidR="00DC4A6D" w:rsidRDefault="00DC4A6D" w:rsidP="00513006">
      <w:pPr>
        <w:pStyle w:val="FootnoteText"/>
        <w:jc w:val="both"/>
      </w:pPr>
      <w:r>
        <w:rPr>
          <w:rStyle w:val="Funotenzeichen1"/>
        </w:rPr>
        <w:footnoteRef/>
      </w:r>
      <w:r>
        <w:t xml:space="preserve"> We translate “non posse” and “non potest” to “cannot”, because “posse” and “potest” are conjugated forms of the verb “possum” (“can”). Nevertheless, an alternative translation for step 3, for instance, could be “… to say that </w:t>
      </w:r>
      <w:r>
        <w:rPr>
          <w:strike/>
        </w:rPr>
        <w:t>it</w:t>
      </w:r>
      <w:r>
        <w:t xml:space="preserve"> is not possible that </w:t>
      </w:r>
      <w:r>
        <w:rPr>
          <w:u w:val="single"/>
        </w:rPr>
        <w:t>it</w:t>
      </w:r>
      <w:r>
        <w:t xml:space="preserve"> doesn’t exist”. This alternative would be more similar to the formal language of Leibniz’s algebra of concepts, but less similar to his actual original text in Latin.</w:t>
      </w:r>
    </w:p>
  </w:footnote>
  <w:footnote w:id="15">
    <w:p w:rsidR="00DC4A6D" w:rsidRDefault="00DC4A6D" w:rsidP="00FC1824">
      <w:pPr>
        <w:pStyle w:val="FootnoteText"/>
        <w:jc w:val="both"/>
      </w:pPr>
      <w:r>
        <w:rPr>
          <w:rStyle w:val="Funotenzeichen1"/>
        </w:rPr>
        <w:footnoteRef/>
      </w:r>
      <w:r>
        <w:t xml:space="preserve"> “necesse”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6">
    <w:p w:rsidR="00DC4A6D" w:rsidRDefault="00DC4A6D" w:rsidP="00FC1824">
      <w:pPr>
        <w:pStyle w:val="FootnoteText"/>
        <w:jc w:val="both"/>
      </w:pPr>
      <w:r>
        <w:rPr>
          <w:rStyle w:val="FootnoteReference"/>
        </w:rPr>
        <w:footnoteRef/>
      </w:r>
      <w:r>
        <w:t xml:space="preserve"> Our axiomatization also states that the concept G is different from E and ~E. These extra axioms are not used in the proof shown in </w:t>
      </w:r>
      <w:fldSimple w:instr=" REF _Ref459910260 \h  \* MERGEFORMAT ">
        <w:r w:rsidRPr="005E0B81">
          <w:t>Figure 5</w:t>
        </w:r>
      </w:fldSimple>
      <w:r>
        <w:t>. They were added just to prevent Nitpick from generating unnatural counter-models that identified these concepts.</w:t>
      </w:r>
    </w:p>
  </w:footnote>
  <w:footnote w:id="17">
    <w:p w:rsidR="00DC4A6D" w:rsidRDefault="00DC4A6D">
      <w:pPr>
        <w:pStyle w:val="FootnoteText"/>
      </w:pPr>
      <w:r>
        <w:rPr>
          <w:rStyle w:val="FootnoteReference"/>
        </w:rPr>
        <w:footnoteRef/>
      </w:r>
      <w:r>
        <w:t xml:space="preserve"> This comment for Spinoza shows that the common attribution of the idea of possible worlds to Leibniz is not without problems.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0"/>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cs="Times New Roman"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rFonts w:cs="Times New Roman"/>
        <w:i/>
        <w:sz w:val="20"/>
        <w:szCs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83315"/>
    <w:rsid w:val="00021437"/>
    <w:rsid w:val="000248EF"/>
    <w:rsid w:val="000526DA"/>
    <w:rsid w:val="0007646E"/>
    <w:rsid w:val="00081341"/>
    <w:rsid w:val="000830D7"/>
    <w:rsid w:val="00086C22"/>
    <w:rsid w:val="000A0DD8"/>
    <w:rsid w:val="000E6BAF"/>
    <w:rsid w:val="00112EE6"/>
    <w:rsid w:val="001467FE"/>
    <w:rsid w:val="001922B0"/>
    <w:rsid w:val="0019637A"/>
    <w:rsid w:val="001B2DF9"/>
    <w:rsid w:val="001F000E"/>
    <w:rsid w:val="00207E1B"/>
    <w:rsid w:val="00225FCF"/>
    <w:rsid w:val="002473EB"/>
    <w:rsid w:val="00296234"/>
    <w:rsid w:val="00297094"/>
    <w:rsid w:val="002A1020"/>
    <w:rsid w:val="002A6ECA"/>
    <w:rsid w:val="002B36A4"/>
    <w:rsid w:val="002C4FEE"/>
    <w:rsid w:val="002D0217"/>
    <w:rsid w:val="002D5F19"/>
    <w:rsid w:val="0030131C"/>
    <w:rsid w:val="00304602"/>
    <w:rsid w:val="00326076"/>
    <w:rsid w:val="00340288"/>
    <w:rsid w:val="00343775"/>
    <w:rsid w:val="00354D2A"/>
    <w:rsid w:val="00375D4B"/>
    <w:rsid w:val="003902E1"/>
    <w:rsid w:val="003A4C67"/>
    <w:rsid w:val="003C7DA8"/>
    <w:rsid w:val="003D4C8A"/>
    <w:rsid w:val="003E1CBD"/>
    <w:rsid w:val="003E21D4"/>
    <w:rsid w:val="003F5F6E"/>
    <w:rsid w:val="003F68A2"/>
    <w:rsid w:val="004023C2"/>
    <w:rsid w:val="0040306E"/>
    <w:rsid w:val="004165EB"/>
    <w:rsid w:val="00421DB8"/>
    <w:rsid w:val="0042713B"/>
    <w:rsid w:val="00434AA2"/>
    <w:rsid w:val="004417CB"/>
    <w:rsid w:val="00460D47"/>
    <w:rsid w:val="00472E5D"/>
    <w:rsid w:val="00490C5B"/>
    <w:rsid w:val="0049767A"/>
    <w:rsid w:val="004A63EF"/>
    <w:rsid w:val="004B3803"/>
    <w:rsid w:val="004F7D3A"/>
    <w:rsid w:val="00513006"/>
    <w:rsid w:val="005305D5"/>
    <w:rsid w:val="00533C21"/>
    <w:rsid w:val="00533CB2"/>
    <w:rsid w:val="0055535C"/>
    <w:rsid w:val="00563CFF"/>
    <w:rsid w:val="0056603B"/>
    <w:rsid w:val="00572E09"/>
    <w:rsid w:val="005848FD"/>
    <w:rsid w:val="005A3AB6"/>
    <w:rsid w:val="005B64A8"/>
    <w:rsid w:val="005E0B81"/>
    <w:rsid w:val="005F329B"/>
    <w:rsid w:val="0061457E"/>
    <w:rsid w:val="00622F66"/>
    <w:rsid w:val="006334F0"/>
    <w:rsid w:val="00636DFF"/>
    <w:rsid w:val="006450CB"/>
    <w:rsid w:val="00661A32"/>
    <w:rsid w:val="00661B6F"/>
    <w:rsid w:val="00694A74"/>
    <w:rsid w:val="006B07D4"/>
    <w:rsid w:val="006F44F4"/>
    <w:rsid w:val="006F67C8"/>
    <w:rsid w:val="007319D3"/>
    <w:rsid w:val="00732810"/>
    <w:rsid w:val="00743B7E"/>
    <w:rsid w:val="007516EF"/>
    <w:rsid w:val="00762004"/>
    <w:rsid w:val="00765DD8"/>
    <w:rsid w:val="007808E3"/>
    <w:rsid w:val="00783315"/>
    <w:rsid w:val="007924B7"/>
    <w:rsid w:val="007A609F"/>
    <w:rsid w:val="007B501E"/>
    <w:rsid w:val="007C355C"/>
    <w:rsid w:val="007D2858"/>
    <w:rsid w:val="007F1A2D"/>
    <w:rsid w:val="00817FFC"/>
    <w:rsid w:val="00846AC9"/>
    <w:rsid w:val="00847ACF"/>
    <w:rsid w:val="0085711E"/>
    <w:rsid w:val="00867168"/>
    <w:rsid w:val="00892364"/>
    <w:rsid w:val="0089725F"/>
    <w:rsid w:val="008A4CD4"/>
    <w:rsid w:val="008E5612"/>
    <w:rsid w:val="00911E98"/>
    <w:rsid w:val="009438E6"/>
    <w:rsid w:val="009520BA"/>
    <w:rsid w:val="009531AD"/>
    <w:rsid w:val="0099192B"/>
    <w:rsid w:val="009979A6"/>
    <w:rsid w:val="009B16A1"/>
    <w:rsid w:val="009C158B"/>
    <w:rsid w:val="009C3813"/>
    <w:rsid w:val="009D4D18"/>
    <w:rsid w:val="00A17249"/>
    <w:rsid w:val="00A2657A"/>
    <w:rsid w:val="00A30BFB"/>
    <w:rsid w:val="00A44F25"/>
    <w:rsid w:val="00A70911"/>
    <w:rsid w:val="00A74331"/>
    <w:rsid w:val="00A9190E"/>
    <w:rsid w:val="00AB23F0"/>
    <w:rsid w:val="00AC5BC3"/>
    <w:rsid w:val="00AD21FA"/>
    <w:rsid w:val="00AF2135"/>
    <w:rsid w:val="00B37475"/>
    <w:rsid w:val="00B4281D"/>
    <w:rsid w:val="00B51CAE"/>
    <w:rsid w:val="00B5414B"/>
    <w:rsid w:val="00B8250E"/>
    <w:rsid w:val="00B83458"/>
    <w:rsid w:val="00B86DDE"/>
    <w:rsid w:val="00BB3783"/>
    <w:rsid w:val="00BE7C54"/>
    <w:rsid w:val="00BF7C15"/>
    <w:rsid w:val="00BF7EFE"/>
    <w:rsid w:val="00C071AD"/>
    <w:rsid w:val="00C11307"/>
    <w:rsid w:val="00C54715"/>
    <w:rsid w:val="00C60736"/>
    <w:rsid w:val="00C70092"/>
    <w:rsid w:val="00C756AD"/>
    <w:rsid w:val="00C77DA3"/>
    <w:rsid w:val="00C912E8"/>
    <w:rsid w:val="00CC3321"/>
    <w:rsid w:val="00CD0D90"/>
    <w:rsid w:val="00CE6B33"/>
    <w:rsid w:val="00D11850"/>
    <w:rsid w:val="00D22CDF"/>
    <w:rsid w:val="00D40B70"/>
    <w:rsid w:val="00D42D91"/>
    <w:rsid w:val="00D531A7"/>
    <w:rsid w:val="00D67E19"/>
    <w:rsid w:val="00D7201E"/>
    <w:rsid w:val="00D77C91"/>
    <w:rsid w:val="00D95A0B"/>
    <w:rsid w:val="00DC4A6D"/>
    <w:rsid w:val="00E07FFD"/>
    <w:rsid w:val="00E22D81"/>
    <w:rsid w:val="00E46E79"/>
    <w:rsid w:val="00EC3634"/>
    <w:rsid w:val="00EE23D7"/>
    <w:rsid w:val="00EE5EE3"/>
    <w:rsid w:val="00EE6794"/>
    <w:rsid w:val="00F1170D"/>
    <w:rsid w:val="00F12C94"/>
    <w:rsid w:val="00F1363C"/>
    <w:rsid w:val="00F27484"/>
    <w:rsid w:val="00F30833"/>
    <w:rsid w:val="00F37771"/>
    <w:rsid w:val="00F466D7"/>
    <w:rsid w:val="00F52E4D"/>
    <w:rsid w:val="00FA713F"/>
    <w:rsid w:val="00FC182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C15"/>
    <w:pPr>
      <w:suppressAutoHyphens/>
    </w:pPr>
    <w:rPr>
      <w:sz w:val="20"/>
      <w:szCs w:val="20"/>
      <w:lang w:eastAsia="de-DE"/>
    </w:rPr>
  </w:style>
  <w:style w:type="paragraph" w:styleId="Heading1">
    <w:name w:val="heading 1"/>
    <w:basedOn w:val="Normal"/>
    <w:next w:val="Normal"/>
    <w:link w:val="Heading1Char"/>
    <w:uiPriority w:val="99"/>
    <w:qFormat/>
    <w:rsid w:val="00BF7C15"/>
    <w:pPr>
      <w:keepNext/>
      <w:numPr>
        <w:numId w:val="1"/>
      </w:numPr>
      <w:jc w:val="center"/>
      <w:outlineLvl w:val="0"/>
    </w:pPr>
    <w:rPr>
      <w:lang w:eastAsia="zh-C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F7C15"/>
    <w:rPr>
      <w:rFonts w:cs="Times New Roman"/>
    </w:rPr>
  </w:style>
  <w:style w:type="character" w:customStyle="1" w:styleId="WW8Num1z0">
    <w:name w:val="WW8Num1z0"/>
    <w:uiPriority w:val="99"/>
    <w:rsid w:val="00BF7C15"/>
  </w:style>
  <w:style w:type="character" w:customStyle="1" w:styleId="WW8Num1z1">
    <w:name w:val="WW8Num1z1"/>
    <w:uiPriority w:val="99"/>
    <w:rsid w:val="00BF7C15"/>
  </w:style>
  <w:style w:type="character" w:customStyle="1" w:styleId="WW8Num1z2">
    <w:name w:val="WW8Num1z2"/>
    <w:uiPriority w:val="99"/>
    <w:rsid w:val="00BF7C15"/>
  </w:style>
  <w:style w:type="character" w:customStyle="1" w:styleId="WW8Num1z3">
    <w:name w:val="WW8Num1z3"/>
    <w:uiPriority w:val="99"/>
    <w:rsid w:val="00BF7C15"/>
  </w:style>
  <w:style w:type="character" w:customStyle="1" w:styleId="WW8Num1z4">
    <w:name w:val="WW8Num1z4"/>
    <w:uiPriority w:val="99"/>
    <w:rsid w:val="00BF7C15"/>
  </w:style>
  <w:style w:type="character" w:customStyle="1" w:styleId="WW8Num1z5">
    <w:name w:val="WW8Num1z5"/>
    <w:uiPriority w:val="99"/>
    <w:rsid w:val="00BF7C15"/>
  </w:style>
  <w:style w:type="character" w:customStyle="1" w:styleId="WW8Num1z6">
    <w:name w:val="WW8Num1z6"/>
    <w:uiPriority w:val="99"/>
    <w:rsid w:val="00BF7C15"/>
  </w:style>
  <w:style w:type="character" w:customStyle="1" w:styleId="WW8Num1z7">
    <w:name w:val="WW8Num1z7"/>
    <w:uiPriority w:val="99"/>
    <w:rsid w:val="00BF7C15"/>
  </w:style>
  <w:style w:type="character" w:customStyle="1" w:styleId="WW8Num1z8">
    <w:name w:val="WW8Num1z8"/>
    <w:uiPriority w:val="99"/>
    <w:rsid w:val="00BF7C15"/>
  </w:style>
  <w:style w:type="character" w:customStyle="1" w:styleId="WW8Num2z0">
    <w:name w:val="WW8Num2z0"/>
    <w:uiPriority w:val="99"/>
    <w:rsid w:val="00BF7C15"/>
  </w:style>
  <w:style w:type="character" w:customStyle="1" w:styleId="WW8Num2z1">
    <w:name w:val="WW8Num2z1"/>
    <w:uiPriority w:val="99"/>
    <w:rsid w:val="00BF7C15"/>
  </w:style>
  <w:style w:type="character" w:customStyle="1" w:styleId="WW8Num2z2">
    <w:name w:val="WW8Num2z2"/>
    <w:uiPriority w:val="99"/>
    <w:rsid w:val="00BF7C15"/>
  </w:style>
  <w:style w:type="character" w:customStyle="1" w:styleId="WW8Num2z3">
    <w:name w:val="WW8Num2z3"/>
    <w:uiPriority w:val="99"/>
    <w:rsid w:val="00BF7C15"/>
  </w:style>
  <w:style w:type="character" w:customStyle="1" w:styleId="WW8Num2z4">
    <w:name w:val="WW8Num2z4"/>
    <w:uiPriority w:val="99"/>
    <w:rsid w:val="00BF7C15"/>
  </w:style>
  <w:style w:type="character" w:customStyle="1" w:styleId="WW8Num2z5">
    <w:name w:val="WW8Num2z5"/>
    <w:uiPriority w:val="99"/>
    <w:rsid w:val="00BF7C15"/>
  </w:style>
  <w:style w:type="character" w:customStyle="1" w:styleId="WW8Num2z6">
    <w:name w:val="WW8Num2z6"/>
    <w:uiPriority w:val="99"/>
    <w:rsid w:val="00BF7C15"/>
  </w:style>
  <w:style w:type="character" w:customStyle="1" w:styleId="WW8Num2z7">
    <w:name w:val="WW8Num2z7"/>
    <w:uiPriority w:val="99"/>
    <w:rsid w:val="00BF7C15"/>
  </w:style>
  <w:style w:type="character" w:customStyle="1" w:styleId="WW8Num2z8">
    <w:name w:val="WW8Num2z8"/>
    <w:uiPriority w:val="99"/>
    <w:rsid w:val="00BF7C15"/>
  </w:style>
  <w:style w:type="character" w:customStyle="1" w:styleId="WW8Num3z0">
    <w:name w:val="WW8Num3z0"/>
    <w:uiPriority w:val="99"/>
    <w:rsid w:val="00BF7C15"/>
  </w:style>
  <w:style w:type="character" w:customStyle="1" w:styleId="WW8Num3z1">
    <w:name w:val="WW8Num3z1"/>
    <w:uiPriority w:val="99"/>
    <w:rsid w:val="00BF7C15"/>
  </w:style>
  <w:style w:type="character" w:customStyle="1" w:styleId="WW8Num3z2">
    <w:name w:val="WW8Num3z2"/>
    <w:uiPriority w:val="99"/>
    <w:rsid w:val="00BF7C15"/>
  </w:style>
  <w:style w:type="character" w:customStyle="1" w:styleId="WW8Num3z3">
    <w:name w:val="WW8Num3z3"/>
    <w:uiPriority w:val="99"/>
    <w:rsid w:val="00BF7C15"/>
  </w:style>
  <w:style w:type="character" w:customStyle="1" w:styleId="WW8Num3z4">
    <w:name w:val="WW8Num3z4"/>
    <w:uiPriority w:val="99"/>
    <w:rsid w:val="00BF7C15"/>
  </w:style>
  <w:style w:type="character" w:customStyle="1" w:styleId="WW8Num3z5">
    <w:name w:val="WW8Num3z5"/>
    <w:uiPriority w:val="99"/>
    <w:rsid w:val="00BF7C15"/>
  </w:style>
  <w:style w:type="character" w:customStyle="1" w:styleId="WW8Num3z6">
    <w:name w:val="WW8Num3z6"/>
    <w:uiPriority w:val="99"/>
    <w:rsid w:val="00BF7C15"/>
  </w:style>
  <w:style w:type="character" w:customStyle="1" w:styleId="WW8Num3z7">
    <w:name w:val="WW8Num3z7"/>
    <w:uiPriority w:val="99"/>
    <w:rsid w:val="00BF7C15"/>
  </w:style>
  <w:style w:type="character" w:customStyle="1" w:styleId="WW8Num3z8">
    <w:name w:val="WW8Num3z8"/>
    <w:uiPriority w:val="99"/>
    <w:rsid w:val="00BF7C15"/>
  </w:style>
  <w:style w:type="character" w:customStyle="1" w:styleId="WW8Num4z0">
    <w:name w:val="WW8Num4z0"/>
    <w:uiPriority w:val="99"/>
    <w:rsid w:val="00BF7C15"/>
  </w:style>
  <w:style w:type="character" w:customStyle="1" w:styleId="WW8Num4z1">
    <w:name w:val="WW8Num4z1"/>
    <w:uiPriority w:val="99"/>
    <w:rsid w:val="00BF7C15"/>
  </w:style>
  <w:style w:type="character" w:customStyle="1" w:styleId="WW8Num4z2">
    <w:name w:val="WW8Num4z2"/>
    <w:uiPriority w:val="99"/>
    <w:rsid w:val="00BF7C15"/>
  </w:style>
  <w:style w:type="character" w:customStyle="1" w:styleId="WW8Num4z3">
    <w:name w:val="WW8Num4z3"/>
    <w:uiPriority w:val="99"/>
    <w:rsid w:val="00BF7C15"/>
  </w:style>
  <w:style w:type="character" w:customStyle="1" w:styleId="WW8Num4z4">
    <w:name w:val="WW8Num4z4"/>
    <w:uiPriority w:val="99"/>
    <w:rsid w:val="00BF7C15"/>
  </w:style>
  <w:style w:type="character" w:customStyle="1" w:styleId="WW8Num4z5">
    <w:name w:val="WW8Num4z5"/>
    <w:uiPriority w:val="99"/>
    <w:rsid w:val="00BF7C15"/>
  </w:style>
  <w:style w:type="character" w:customStyle="1" w:styleId="WW8Num4z6">
    <w:name w:val="WW8Num4z6"/>
    <w:uiPriority w:val="99"/>
    <w:rsid w:val="00BF7C15"/>
  </w:style>
  <w:style w:type="character" w:customStyle="1" w:styleId="WW8Num4z7">
    <w:name w:val="WW8Num4z7"/>
    <w:uiPriority w:val="99"/>
    <w:rsid w:val="00BF7C15"/>
  </w:style>
  <w:style w:type="character" w:customStyle="1" w:styleId="WW8Num4z8">
    <w:name w:val="WW8Num4z8"/>
    <w:uiPriority w:val="99"/>
    <w:rsid w:val="00BF7C15"/>
  </w:style>
  <w:style w:type="character" w:customStyle="1" w:styleId="WW8Num5z0">
    <w:name w:val="WW8Num5z0"/>
    <w:uiPriority w:val="99"/>
    <w:rsid w:val="00BF7C15"/>
  </w:style>
  <w:style w:type="character" w:customStyle="1" w:styleId="WW8Num5z1">
    <w:name w:val="WW8Num5z1"/>
    <w:uiPriority w:val="99"/>
    <w:rsid w:val="00BF7C15"/>
  </w:style>
  <w:style w:type="character" w:customStyle="1" w:styleId="WW8Num5z2">
    <w:name w:val="WW8Num5z2"/>
    <w:uiPriority w:val="99"/>
    <w:rsid w:val="00BF7C15"/>
  </w:style>
  <w:style w:type="character" w:customStyle="1" w:styleId="WW8Num5z3">
    <w:name w:val="WW8Num5z3"/>
    <w:uiPriority w:val="99"/>
    <w:rsid w:val="00BF7C15"/>
  </w:style>
  <w:style w:type="character" w:customStyle="1" w:styleId="WW8Num5z4">
    <w:name w:val="WW8Num5z4"/>
    <w:uiPriority w:val="99"/>
    <w:rsid w:val="00BF7C15"/>
  </w:style>
  <w:style w:type="character" w:customStyle="1" w:styleId="WW8Num5z5">
    <w:name w:val="WW8Num5z5"/>
    <w:uiPriority w:val="99"/>
    <w:rsid w:val="00BF7C15"/>
  </w:style>
  <w:style w:type="character" w:customStyle="1" w:styleId="WW8Num5z6">
    <w:name w:val="WW8Num5z6"/>
    <w:uiPriority w:val="99"/>
    <w:rsid w:val="00BF7C15"/>
  </w:style>
  <w:style w:type="character" w:customStyle="1" w:styleId="WW8Num5z7">
    <w:name w:val="WW8Num5z7"/>
    <w:uiPriority w:val="99"/>
    <w:rsid w:val="00BF7C15"/>
  </w:style>
  <w:style w:type="character" w:customStyle="1" w:styleId="WW8Num5z8">
    <w:name w:val="WW8Num5z8"/>
    <w:uiPriority w:val="99"/>
    <w:rsid w:val="00BF7C15"/>
  </w:style>
  <w:style w:type="character" w:customStyle="1" w:styleId="WW8Num6z0">
    <w:name w:val="WW8Num6z0"/>
    <w:uiPriority w:val="99"/>
    <w:rsid w:val="00BF7C15"/>
  </w:style>
  <w:style w:type="character" w:customStyle="1" w:styleId="WW8Num6z1">
    <w:name w:val="WW8Num6z1"/>
    <w:uiPriority w:val="99"/>
    <w:rsid w:val="00BF7C15"/>
  </w:style>
  <w:style w:type="character" w:customStyle="1" w:styleId="WW8Num6z2">
    <w:name w:val="WW8Num6z2"/>
    <w:uiPriority w:val="99"/>
    <w:rsid w:val="00BF7C15"/>
  </w:style>
  <w:style w:type="character" w:customStyle="1" w:styleId="WW8Num6z3">
    <w:name w:val="WW8Num6z3"/>
    <w:uiPriority w:val="99"/>
    <w:rsid w:val="00BF7C15"/>
  </w:style>
  <w:style w:type="character" w:customStyle="1" w:styleId="WW8Num6z4">
    <w:name w:val="WW8Num6z4"/>
    <w:uiPriority w:val="99"/>
    <w:rsid w:val="00BF7C15"/>
  </w:style>
  <w:style w:type="character" w:customStyle="1" w:styleId="WW8Num6z5">
    <w:name w:val="WW8Num6z5"/>
    <w:uiPriority w:val="99"/>
    <w:rsid w:val="00BF7C15"/>
  </w:style>
  <w:style w:type="character" w:customStyle="1" w:styleId="WW8Num6z6">
    <w:name w:val="WW8Num6z6"/>
    <w:uiPriority w:val="99"/>
    <w:rsid w:val="00BF7C15"/>
  </w:style>
  <w:style w:type="character" w:customStyle="1" w:styleId="WW8Num6z7">
    <w:name w:val="WW8Num6z7"/>
    <w:uiPriority w:val="99"/>
    <w:rsid w:val="00BF7C15"/>
  </w:style>
  <w:style w:type="character" w:customStyle="1" w:styleId="WW8Num6z8">
    <w:name w:val="WW8Num6z8"/>
    <w:uiPriority w:val="99"/>
    <w:rsid w:val="00BF7C15"/>
  </w:style>
  <w:style w:type="character" w:customStyle="1" w:styleId="WW8Num7z0">
    <w:name w:val="WW8Num7z0"/>
    <w:uiPriority w:val="99"/>
    <w:rsid w:val="00BF7C15"/>
  </w:style>
  <w:style w:type="character" w:customStyle="1" w:styleId="WW8Num7z1">
    <w:name w:val="WW8Num7z1"/>
    <w:uiPriority w:val="99"/>
    <w:rsid w:val="00BF7C15"/>
  </w:style>
  <w:style w:type="character" w:customStyle="1" w:styleId="WW8Num7z2">
    <w:name w:val="WW8Num7z2"/>
    <w:uiPriority w:val="99"/>
    <w:rsid w:val="00BF7C15"/>
  </w:style>
  <w:style w:type="character" w:customStyle="1" w:styleId="WW8Num7z3">
    <w:name w:val="WW8Num7z3"/>
    <w:uiPriority w:val="99"/>
    <w:rsid w:val="00BF7C15"/>
  </w:style>
  <w:style w:type="character" w:customStyle="1" w:styleId="WW8Num7z4">
    <w:name w:val="WW8Num7z4"/>
    <w:uiPriority w:val="99"/>
    <w:rsid w:val="00BF7C15"/>
  </w:style>
  <w:style w:type="character" w:customStyle="1" w:styleId="WW8Num7z5">
    <w:name w:val="WW8Num7z5"/>
    <w:uiPriority w:val="99"/>
    <w:rsid w:val="00BF7C15"/>
  </w:style>
  <w:style w:type="character" w:customStyle="1" w:styleId="WW8Num7z6">
    <w:name w:val="WW8Num7z6"/>
    <w:uiPriority w:val="99"/>
    <w:rsid w:val="00BF7C15"/>
  </w:style>
  <w:style w:type="character" w:customStyle="1" w:styleId="WW8Num7z7">
    <w:name w:val="WW8Num7z7"/>
    <w:uiPriority w:val="99"/>
    <w:rsid w:val="00BF7C15"/>
  </w:style>
  <w:style w:type="character" w:customStyle="1" w:styleId="WW8Num7z8">
    <w:name w:val="WW8Num7z8"/>
    <w:uiPriority w:val="99"/>
    <w:rsid w:val="00BF7C15"/>
  </w:style>
  <w:style w:type="character" w:customStyle="1" w:styleId="DefaultParagraphFont1">
    <w:name w:val="Default Paragraph Font1"/>
    <w:uiPriority w:val="99"/>
    <w:rsid w:val="00BF7C15"/>
  </w:style>
  <w:style w:type="character" w:styleId="PageNumber">
    <w:name w:val="page number"/>
    <w:basedOn w:val="DefaultParagraphFont"/>
    <w:uiPriority w:val="99"/>
    <w:rsid w:val="00BF7C15"/>
    <w:rPr>
      <w:rFonts w:cs="Times New Roman"/>
    </w:rPr>
  </w:style>
  <w:style w:type="character" w:customStyle="1" w:styleId="FootnoteTextChar">
    <w:name w:val="Footnote Text Char"/>
    <w:uiPriority w:val="99"/>
    <w:rsid w:val="00BF7C15"/>
  </w:style>
  <w:style w:type="character" w:customStyle="1" w:styleId="Funotenzeichen1">
    <w:name w:val="Fußnotenzeichen1"/>
    <w:uiPriority w:val="99"/>
    <w:rsid w:val="00BF7C15"/>
    <w:rPr>
      <w:vertAlign w:val="superscript"/>
    </w:rPr>
  </w:style>
  <w:style w:type="character" w:styleId="Hyperlink">
    <w:name w:val="Hyperlink"/>
    <w:basedOn w:val="DefaultParagraphFont"/>
    <w:uiPriority w:val="99"/>
    <w:rsid w:val="00BF7C15"/>
    <w:rPr>
      <w:rFonts w:cs="Times New Roman"/>
    </w:rPr>
  </w:style>
  <w:style w:type="character" w:styleId="FootnoteReference">
    <w:name w:val="footnote reference"/>
    <w:basedOn w:val="DefaultParagraphFont"/>
    <w:uiPriority w:val="99"/>
    <w:rsid w:val="00BF7C15"/>
    <w:rPr>
      <w:rFonts w:cs="Times New Roman"/>
      <w:vertAlign w:val="superscript"/>
    </w:rPr>
  </w:style>
  <w:style w:type="character" w:styleId="EndnoteReference">
    <w:name w:val="endnote reference"/>
    <w:basedOn w:val="DefaultParagraphFont"/>
    <w:uiPriority w:val="99"/>
    <w:rsid w:val="00BF7C15"/>
    <w:rPr>
      <w:rFonts w:cs="Times New Roman"/>
      <w:vertAlign w:val="superscript"/>
    </w:rPr>
  </w:style>
  <w:style w:type="character" w:customStyle="1" w:styleId="Endnotenzeichen1">
    <w:name w:val="Endnotenzeichen1"/>
    <w:uiPriority w:val="99"/>
    <w:rsid w:val="00BF7C15"/>
  </w:style>
  <w:style w:type="paragraph" w:customStyle="1" w:styleId="berschrift">
    <w:name w:val="Überschrift"/>
    <w:basedOn w:val="Normal"/>
    <w:next w:val="BodyText"/>
    <w:uiPriority w:val="99"/>
    <w:rsid w:val="00BF7C15"/>
    <w:pPr>
      <w:keepNext/>
      <w:spacing w:before="240" w:after="120"/>
    </w:pPr>
  </w:style>
  <w:style w:type="paragraph" w:styleId="BodyText">
    <w:name w:val="Body Text"/>
    <w:basedOn w:val="Normal"/>
    <w:link w:val="BodyTextChar"/>
    <w:uiPriority w:val="99"/>
    <w:rsid w:val="00BF7C15"/>
    <w:pPr>
      <w:spacing w:after="140" w:line="288" w:lineRule="auto"/>
    </w:pPr>
  </w:style>
  <w:style w:type="character" w:customStyle="1" w:styleId="BodyTextChar">
    <w:name w:val="Body Text Char"/>
    <w:basedOn w:val="DefaultParagraphFont"/>
    <w:link w:val="BodyText"/>
    <w:uiPriority w:val="99"/>
    <w:semiHidden/>
    <w:locked/>
    <w:rsid w:val="00CD0D90"/>
    <w:rPr>
      <w:rFonts w:cs="Times New Roman"/>
      <w:sz w:val="20"/>
      <w:lang w:eastAsia="de-DE"/>
    </w:rPr>
  </w:style>
  <w:style w:type="paragraph" w:styleId="List">
    <w:name w:val="List"/>
    <w:basedOn w:val="BodyText"/>
    <w:uiPriority w:val="99"/>
    <w:rsid w:val="00BF7C15"/>
    <w:rPr>
      <w:rFonts w:cs="FreeSans"/>
    </w:rPr>
  </w:style>
  <w:style w:type="paragraph" w:styleId="Caption">
    <w:name w:val="caption"/>
    <w:basedOn w:val="Normal"/>
    <w:uiPriority w:val="99"/>
    <w:qFormat/>
    <w:rsid w:val="00BF7C15"/>
    <w:pPr>
      <w:suppressLineNumbers/>
      <w:spacing w:before="120" w:after="120"/>
    </w:pPr>
  </w:style>
  <w:style w:type="paragraph" w:customStyle="1" w:styleId="Verzeichnis">
    <w:name w:val="Verzeichnis"/>
    <w:basedOn w:val="Normal"/>
    <w:uiPriority w:val="99"/>
    <w:rsid w:val="00BF7C15"/>
    <w:pPr>
      <w:suppressLineNumbers/>
    </w:pPr>
    <w:rPr>
      <w:rFonts w:cs="FreeSans"/>
    </w:rPr>
  </w:style>
  <w:style w:type="paragraph" w:styleId="Footer">
    <w:name w:val="footer"/>
    <w:basedOn w:val="Normal"/>
    <w:link w:val="FooterChar"/>
    <w:uiPriority w:val="99"/>
    <w:rsid w:val="00BF7C15"/>
    <w:pPr>
      <w:tabs>
        <w:tab w:val="center" w:pos="4320"/>
        <w:tab w:val="right" w:pos="8640"/>
      </w:tabs>
    </w:pPr>
  </w:style>
  <w:style w:type="character" w:customStyle="1" w:styleId="FooterChar">
    <w:name w:val="Footer Char"/>
    <w:basedOn w:val="DefaultParagraphFont"/>
    <w:link w:val="Footer"/>
    <w:uiPriority w:val="99"/>
    <w:semiHidden/>
    <w:locked/>
    <w:rsid w:val="00CD0D90"/>
    <w:rPr>
      <w:rFonts w:cs="Times New Roman"/>
      <w:sz w:val="20"/>
      <w:lang w:eastAsia="de-DE"/>
    </w:rPr>
  </w:style>
  <w:style w:type="paragraph" w:styleId="Header">
    <w:name w:val="header"/>
    <w:basedOn w:val="Normal"/>
    <w:link w:val="HeaderChar"/>
    <w:uiPriority w:val="99"/>
    <w:rsid w:val="00BF7C15"/>
    <w:pPr>
      <w:tabs>
        <w:tab w:val="center" w:pos="4320"/>
        <w:tab w:val="right" w:pos="8640"/>
      </w:tabs>
    </w:pPr>
  </w:style>
  <w:style w:type="character" w:customStyle="1" w:styleId="HeaderChar">
    <w:name w:val="Header Char"/>
    <w:basedOn w:val="DefaultParagraphFont"/>
    <w:link w:val="Header"/>
    <w:uiPriority w:val="99"/>
    <w:semiHidden/>
    <w:locked/>
    <w:rsid w:val="00CD0D90"/>
    <w:rPr>
      <w:rFonts w:cs="Times New Roman"/>
      <w:sz w:val="20"/>
      <w:lang w:eastAsia="de-DE"/>
    </w:rPr>
  </w:style>
  <w:style w:type="paragraph" w:styleId="FootnoteText">
    <w:name w:val="footnote text"/>
    <w:basedOn w:val="Normal"/>
    <w:link w:val="FootnoteTextChar1"/>
    <w:uiPriority w:val="99"/>
    <w:rsid w:val="00BF7C15"/>
  </w:style>
  <w:style w:type="character" w:customStyle="1" w:styleId="FootnoteTextChar1">
    <w:name w:val="Footnote Text Char1"/>
    <w:basedOn w:val="DefaultParagraphFont"/>
    <w:link w:val="FootnoteText"/>
    <w:uiPriority w:val="99"/>
    <w:semiHidden/>
    <w:locked/>
    <w:rsid w:val="00CD0D90"/>
    <w:rPr>
      <w:rFonts w:cs="Times New Roman"/>
      <w:sz w:val="20"/>
      <w:lang w:eastAsia="de-DE"/>
    </w:rPr>
  </w:style>
  <w:style w:type="paragraph" w:customStyle="1" w:styleId="Bibliography1">
    <w:name w:val="Bibliography1"/>
    <w:basedOn w:val="Normal"/>
    <w:next w:val="Normal"/>
    <w:uiPriority w:val="99"/>
    <w:rsid w:val="00BF7C15"/>
  </w:style>
  <w:style w:type="paragraph" w:customStyle="1" w:styleId="Rahmeninhalt">
    <w:name w:val="Rahmeninhalt"/>
    <w:basedOn w:val="Normal"/>
    <w:uiPriority w:val="99"/>
    <w:rsid w:val="00BF7C15"/>
  </w:style>
  <w:style w:type="character" w:styleId="FollowedHyperlink">
    <w:name w:val="FollowedHyperlink"/>
    <w:basedOn w:val="DefaultParagraphFont"/>
    <w:uiPriority w:val="99"/>
    <w:semiHidden/>
    <w:rsid w:val="00AD21FA"/>
    <w:rPr>
      <w:rFonts w:cs="Times New Roman"/>
      <w:color w:val="954F72"/>
      <w:u w:val="single"/>
    </w:rPr>
  </w:style>
  <w:style w:type="paragraph" w:styleId="Bibliography">
    <w:name w:val="Bibliography"/>
    <w:basedOn w:val="Normal"/>
    <w:next w:val="Normal"/>
    <w:uiPriority w:val="99"/>
    <w:rsid w:val="00D42D91"/>
  </w:style>
  <w:style w:type="character" w:customStyle="1" w:styleId="im">
    <w:name w:val="im"/>
    <w:uiPriority w:val="99"/>
    <w:rsid w:val="00A30BFB"/>
  </w:style>
  <w:style w:type="character" w:customStyle="1" w:styleId="apple-converted-space">
    <w:name w:val="apple-converted-space"/>
    <w:uiPriority w:val="99"/>
    <w:rsid w:val="00A30BFB"/>
  </w:style>
  <w:style w:type="character" w:customStyle="1" w:styleId="aqj">
    <w:name w:val="aqj"/>
    <w:uiPriority w:val="99"/>
    <w:rsid w:val="00A30BFB"/>
  </w:style>
  <w:style w:type="paragraph" w:styleId="NormalWeb">
    <w:name w:val="Normal (Web)"/>
    <w:basedOn w:val="Normal"/>
    <w:uiPriority w:val="99"/>
    <w:rsid w:val="00C54715"/>
    <w:pPr>
      <w:suppressAutoHyphens w:val="0"/>
      <w:spacing w:before="100" w:beforeAutospacing="1" w:after="144" w:line="288" w:lineRule="auto"/>
    </w:pPr>
    <w:rPr>
      <w:rFonts w:eastAsia="SimSun"/>
      <w:sz w:val="24"/>
      <w:szCs w:val="24"/>
      <w:lang w:eastAsia="zh-CN"/>
    </w:rPr>
  </w:style>
</w:styles>
</file>

<file path=word/webSettings.xml><?xml version="1.0" encoding="utf-8"?>
<w:webSettings xmlns:r="http://schemas.openxmlformats.org/officeDocument/2006/relationships" xmlns:w="http://schemas.openxmlformats.org/wordprocessingml/2006/main">
  <w:divs>
    <w:div w:id="1181704238">
      <w:marLeft w:val="0"/>
      <w:marRight w:val="0"/>
      <w:marTop w:val="0"/>
      <w:marBottom w:val="0"/>
      <w:divBdr>
        <w:top w:val="none" w:sz="0" w:space="0" w:color="auto"/>
        <w:left w:val="none" w:sz="0" w:space="0" w:color="auto"/>
        <w:bottom w:val="none" w:sz="0" w:space="0" w:color="auto"/>
        <w:right w:val="none" w:sz="0" w:space="0" w:color="auto"/>
      </w:divBdr>
    </w:div>
    <w:div w:id="1181704239">
      <w:marLeft w:val="0"/>
      <w:marRight w:val="0"/>
      <w:marTop w:val="0"/>
      <w:marBottom w:val="0"/>
      <w:divBdr>
        <w:top w:val="none" w:sz="0" w:space="0" w:color="auto"/>
        <w:left w:val="none" w:sz="0" w:space="0" w:color="auto"/>
        <w:bottom w:val="none" w:sz="0" w:space="0" w:color="auto"/>
        <w:right w:val="none" w:sz="0" w:space="0" w:color="auto"/>
      </w:divBdr>
    </w:div>
    <w:div w:id="1181704240">
      <w:marLeft w:val="0"/>
      <w:marRight w:val="0"/>
      <w:marTop w:val="0"/>
      <w:marBottom w:val="0"/>
      <w:divBdr>
        <w:top w:val="none" w:sz="0" w:space="0" w:color="auto"/>
        <w:left w:val="none" w:sz="0" w:space="0" w:color="auto"/>
        <w:bottom w:val="none" w:sz="0" w:space="0" w:color="auto"/>
        <w:right w:val="none" w:sz="0" w:space="0" w:color="auto"/>
      </w:divBdr>
    </w:div>
    <w:div w:id="1181704241">
      <w:marLeft w:val="0"/>
      <w:marRight w:val="0"/>
      <w:marTop w:val="0"/>
      <w:marBottom w:val="0"/>
      <w:divBdr>
        <w:top w:val="none" w:sz="0" w:space="0" w:color="auto"/>
        <w:left w:val="none" w:sz="0" w:space="0" w:color="auto"/>
        <w:bottom w:val="none" w:sz="0" w:space="0" w:color="auto"/>
        <w:right w:val="none" w:sz="0" w:space="0" w:color="auto"/>
      </w:divBdr>
    </w:div>
    <w:div w:id="1181704242">
      <w:marLeft w:val="0"/>
      <w:marRight w:val="0"/>
      <w:marTop w:val="0"/>
      <w:marBottom w:val="0"/>
      <w:divBdr>
        <w:top w:val="none" w:sz="0" w:space="0" w:color="auto"/>
        <w:left w:val="none" w:sz="0" w:space="0" w:color="auto"/>
        <w:bottom w:val="none" w:sz="0" w:space="0" w:color="auto"/>
        <w:right w:val="none" w:sz="0" w:space="0" w:color="auto"/>
      </w:divBdr>
    </w:div>
    <w:div w:id="1181704243">
      <w:marLeft w:val="0"/>
      <w:marRight w:val="0"/>
      <w:marTop w:val="0"/>
      <w:marBottom w:val="0"/>
      <w:divBdr>
        <w:top w:val="none" w:sz="0" w:space="0" w:color="auto"/>
        <w:left w:val="none" w:sz="0" w:space="0" w:color="auto"/>
        <w:bottom w:val="none" w:sz="0" w:space="0" w:color="auto"/>
        <w:right w:val="none" w:sz="0" w:space="0" w:color="auto"/>
      </w:divBdr>
    </w:div>
    <w:div w:id="1181704244">
      <w:marLeft w:val="0"/>
      <w:marRight w:val="0"/>
      <w:marTop w:val="0"/>
      <w:marBottom w:val="0"/>
      <w:divBdr>
        <w:top w:val="none" w:sz="0" w:space="0" w:color="auto"/>
        <w:left w:val="none" w:sz="0" w:space="0" w:color="auto"/>
        <w:bottom w:val="none" w:sz="0" w:space="0" w:color="auto"/>
        <w:right w:val="none" w:sz="0" w:space="0" w:color="auto"/>
      </w:divBdr>
    </w:div>
    <w:div w:id="1181704245">
      <w:marLeft w:val="0"/>
      <w:marRight w:val="0"/>
      <w:marTop w:val="0"/>
      <w:marBottom w:val="0"/>
      <w:divBdr>
        <w:top w:val="none" w:sz="0" w:space="0" w:color="auto"/>
        <w:left w:val="none" w:sz="0" w:space="0" w:color="auto"/>
        <w:bottom w:val="none" w:sz="0" w:space="0" w:color="auto"/>
        <w:right w:val="none" w:sz="0" w:space="0" w:color="auto"/>
      </w:divBdr>
    </w:div>
    <w:div w:id="1181704246">
      <w:marLeft w:val="0"/>
      <w:marRight w:val="0"/>
      <w:marTop w:val="0"/>
      <w:marBottom w:val="0"/>
      <w:divBdr>
        <w:top w:val="none" w:sz="0" w:space="0" w:color="auto"/>
        <w:left w:val="none" w:sz="0" w:space="0" w:color="auto"/>
        <w:bottom w:val="none" w:sz="0" w:space="0" w:color="auto"/>
        <w:right w:val="none" w:sz="0" w:space="0" w:color="auto"/>
      </w:divBdr>
    </w:div>
    <w:div w:id="1181704247">
      <w:marLeft w:val="0"/>
      <w:marRight w:val="0"/>
      <w:marTop w:val="0"/>
      <w:marBottom w:val="0"/>
      <w:divBdr>
        <w:top w:val="none" w:sz="0" w:space="0" w:color="auto"/>
        <w:left w:val="none" w:sz="0" w:space="0" w:color="auto"/>
        <w:bottom w:val="none" w:sz="0" w:space="0" w:color="auto"/>
        <w:right w:val="none" w:sz="0" w:space="0" w:color="auto"/>
      </w:divBdr>
    </w:div>
    <w:div w:id="1181704248">
      <w:marLeft w:val="0"/>
      <w:marRight w:val="0"/>
      <w:marTop w:val="0"/>
      <w:marBottom w:val="0"/>
      <w:divBdr>
        <w:top w:val="none" w:sz="0" w:space="0" w:color="auto"/>
        <w:left w:val="none" w:sz="0" w:space="0" w:color="auto"/>
        <w:bottom w:val="none" w:sz="0" w:space="0" w:color="auto"/>
        <w:right w:val="none" w:sz="0" w:space="0" w:color="auto"/>
      </w:divBdr>
    </w:div>
    <w:div w:id="1181704249">
      <w:marLeft w:val="0"/>
      <w:marRight w:val="0"/>
      <w:marTop w:val="0"/>
      <w:marBottom w:val="0"/>
      <w:divBdr>
        <w:top w:val="none" w:sz="0" w:space="0" w:color="auto"/>
        <w:left w:val="none" w:sz="0" w:space="0" w:color="auto"/>
        <w:bottom w:val="none" w:sz="0" w:space="0" w:color="auto"/>
        <w:right w:val="none" w:sz="0" w:space="0" w:color="auto"/>
      </w:divBdr>
    </w:div>
    <w:div w:id="1181704250">
      <w:marLeft w:val="0"/>
      <w:marRight w:val="0"/>
      <w:marTop w:val="0"/>
      <w:marBottom w:val="0"/>
      <w:divBdr>
        <w:top w:val="none" w:sz="0" w:space="0" w:color="auto"/>
        <w:left w:val="none" w:sz="0" w:space="0" w:color="auto"/>
        <w:bottom w:val="none" w:sz="0" w:space="0" w:color="auto"/>
        <w:right w:val="none" w:sz="0" w:space="0" w:color="auto"/>
      </w:divBdr>
    </w:div>
    <w:div w:id="1181704251">
      <w:marLeft w:val="0"/>
      <w:marRight w:val="0"/>
      <w:marTop w:val="0"/>
      <w:marBottom w:val="0"/>
      <w:divBdr>
        <w:top w:val="none" w:sz="0" w:space="0" w:color="auto"/>
        <w:left w:val="none" w:sz="0" w:space="0" w:color="auto"/>
        <w:bottom w:val="none" w:sz="0" w:space="0" w:color="auto"/>
        <w:right w:val="none" w:sz="0" w:space="0" w:color="auto"/>
      </w:divBdr>
    </w:div>
    <w:div w:id="1181704252">
      <w:marLeft w:val="0"/>
      <w:marRight w:val="0"/>
      <w:marTop w:val="0"/>
      <w:marBottom w:val="0"/>
      <w:divBdr>
        <w:top w:val="none" w:sz="0" w:space="0" w:color="auto"/>
        <w:left w:val="none" w:sz="0" w:space="0" w:color="auto"/>
        <w:bottom w:val="none" w:sz="0" w:space="0" w:color="auto"/>
        <w:right w:val="none" w:sz="0" w:space="0" w:color="auto"/>
      </w:divBdr>
    </w:div>
    <w:div w:id="1181704253">
      <w:marLeft w:val="0"/>
      <w:marRight w:val="0"/>
      <w:marTop w:val="0"/>
      <w:marBottom w:val="0"/>
      <w:divBdr>
        <w:top w:val="none" w:sz="0" w:space="0" w:color="auto"/>
        <w:left w:val="none" w:sz="0" w:space="0" w:color="auto"/>
        <w:bottom w:val="none" w:sz="0" w:space="0" w:color="auto"/>
        <w:right w:val="none" w:sz="0" w:space="0" w:color="auto"/>
      </w:divBdr>
    </w:div>
    <w:div w:id="1181704254">
      <w:marLeft w:val="0"/>
      <w:marRight w:val="0"/>
      <w:marTop w:val="0"/>
      <w:marBottom w:val="0"/>
      <w:divBdr>
        <w:top w:val="none" w:sz="0" w:space="0" w:color="auto"/>
        <w:left w:val="none" w:sz="0" w:space="0" w:color="auto"/>
        <w:bottom w:val="none" w:sz="0" w:space="0" w:color="auto"/>
        <w:right w:val="none" w:sz="0" w:space="0" w:color="auto"/>
      </w:divBdr>
    </w:div>
    <w:div w:id="1181704255">
      <w:marLeft w:val="0"/>
      <w:marRight w:val="0"/>
      <w:marTop w:val="0"/>
      <w:marBottom w:val="0"/>
      <w:divBdr>
        <w:top w:val="none" w:sz="0" w:space="0" w:color="auto"/>
        <w:left w:val="none" w:sz="0" w:space="0" w:color="auto"/>
        <w:bottom w:val="none" w:sz="0" w:space="0" w:color="auto"/>
        <w:right w:val="none" w:sz="0" w:space="0" w:color="auto"/>
      </w:divBdr>
    </w:div>
    <w:div w:id="1181704256">
      <w:marLeft w:val="0"/>
      <w:marRight w:val="0"/>
      <w:marTop w:val="0"/>
      <w:marBottom w:val="0"/>
      <w:divBdr>
        <w:top w:val="none" w:sz="0" w:space="0" w:color="auto"/>
        <w:left w:val="none" w:sz="0" w:space="0" w:color="auto"/>
        <w:bottom w:val="none" w:sz="0" w:space="0" w:color="auto"/>
        <w:right w:val="none" w:sz="0" w:space="0" w:color="auto"/>
      </w:divBdr>
    </w:div>
    <w:div w:id="1181704257">
      <w:marLeft w:val="0"/>
      <w:marRight w:val="0"/>
      <w:marTop w:val="0"/>
      <w:marBottom w:val="0"/>
      <w:divBdr>
        <w:top w:val="none" w:sz="0" w:space="0" w:color="auto"/>
        <w:left w:val="none" w:sz="0" w:space="0" w:color="auto"/>
        <w:bottom w:val="none" w:sz="0" w:space="0" w:color="auto"/>
        <w:right w:val="none" w:sz="0" w:space="0" w:color="auto"/>
      </w:divBdr>
    </w:div>
    <w:div w:id="1181704258">
      <w:marLeft w:val="0"/>
      <w:marRight w:val="0"/>
      <w:marTop w:val="0"/>
      <w:marBottom w:val="0"/>
      <w:divBdr>
        <w:top w:val="none" w:sz="0" w:space="0" w:color="auto"/>
        <w:left w:val="none" w:sz="0" w:space="0" w:color="auto"/>
        <w:bottom w:val="none" w:sz="0" w:space="0" w:color="auto"/>
        <w:right w:val="none" w:sz="0" w:space="0" w:color="auto"/>
      </w:divBdr>
    </w:div>
    <w:div w:id="1181704259">
      <w:marLeft w:val="0"/>
      <w:marRight w:val="0"/>
      <w:marTop w:val="0"/>
      <w:marBottom w:val="0"/>
      <w:divBdr>
        <w:top w:val="none" w:sz="0" w:space="0" w:color="auto"/>
        <w:left w:val="none" w:sz="0" w:space="0" w:color="auto"/>
        <w:bottom w:val="none" w:sz="0" w:space="0" w:color="auto"/>
        <w:right w:val="none" w:sz="0" w:space="0" w:color="auto"/>
      </w:divBdr>
    </w:div>
    <w:div w:id="1181704260">
      <w:marLeft w:val="0"/>
      <w:marRight w:val="0"/>
      <w:marTop w:val="0"/>
      <w:marBottom w:val="0"/>
      <w:divBdr>
        <w:top w:val="none" w:sz="0" w:space="0" w:color="auto"/>
        <w:left w:val="none" w:sz="0" w:space="0" w:color="auto"/>
        <w:bottom w:val="none" w:sz="0" w:space="0" w:color="auto"/>
        <w:right w:val="none" w:sz="0" w:space="0" w:color="auto"/>
      </w:divBdr>
    </w:div>
    <w:div w:id="1181704261">
      <w:marLeft w:val="0"/>
      <w:marRight w:val="0"/>
      <w:marTop w:val="0"/>
      <w:marBottom w:val="0"/>
      <w:divBdr>
        <w:top w:val="none" w:sz="0" w:space="0" w:color="auto"/>
        <w:left w:val="none" w:sz="0" w:space="0" w:color="auto"/>
        <w:bottom w:val="none" w:sz="0" w:space="0" w:color="auto"/>
        <w:right w:val="none" w:sz="0" w:space="0" w:color="auto"/>
      </w:divBdr>
    </w:div>
    <w:div w:id="1181704262">
      <w:marLeft w:val="0"/>
      <w:marRight w:val="0"/>
      <w:marTop w:val="0"/>
      <w:marBottom w:val="0"/>
      <w:divBdr>
        <w:top w:val="none" w:sz="0" w:space="0" w:color="auto"/>
        <w:left w:val="none" w:sz="0" w:space="0" w:color="auto"/>
        <w:bottom w:val="none" w:sz="0" w:space="0" w:color="auto"/>
        <w:right w:val="none" w:sz="0" w:space="0" w:color="auto"/>
      </w:divBdr>
    </w:div>
    <w:div w:id="1181704263">
      <w:marLeft w:val="0"/>
      <w:marRight w:val="0"/>
      <w:marTop w:val="0"/>
      <w:marBottom w:val="0"/>
      <w:divBdr>
        <w:top w:val="none" w:sz="0" w:space="0" w:color="auto"/>
        <w:left w:val="none" w:sz="0" w:space="0" w:color="auto"/>
        <w:bottom w:val="none" w:sz="0" w:space="0" w:color="auto"/>
        <w:right w:val="none" w:sz="0" w:space="0" w:color="auto"/>
      </w:divBdr>
    </w:div>
    <w:div w:id="1181704264">
      <w:marLeft w:val="0"/>
      <w:marRight w:val="0"/>
      <w:marTop w:val="0"/>
      <w:marBottom w:val="0"/>
      <w:divBdr>
        <w:top w:val="none" w:sz="0" w:space="0" w:color="auto"/>
        <w:left w:val="none" w:sz="0" w:space="0" w:color="auto"/>
        <w:bottom w:val="none" w:sz="0" w:space="0" w:color="auto"/>
        <w:right w:val="none" w:sz="0" w:space="0" w:color="auto"/>
      </w:divBdr>
    </w:div>
    <w:div w:id="1181704265">
      <w:marLeft w:val="0"/>
      <w:marRight w:val="0"/>
      <w:marTop w:val="0"/>
      <w:marBottom w:val="0"/>
      <w:divBdr>
        <w:top w:val="none" w:sz="0" w:space="0" w:color="auto"/>
        <w:left w:val="none" w:sz="0" w:space="0" w:color="auto"/>
        <w:bottom w:val="none" w:sz="0" w:space="0" w:color="auto"/>
        <w:right w:val="none" w:sz="0" w:space="0" w:color="auto"/>
      </w:divBdr>
    </w:div>
    <w:div w:id="1181704266">
      <w:marLeft w:val="0"/>
      <w:marRight w:val="0"/>
      <w:marTop w:val="0"/>
      <w:marBottom w:val="0"/>
      <w:divBdr>
        <w:top w:val="none" w:sz="0" w:space="0" w:color="auto"/>
        <w:left w:val="none" w:sz="0" w:space="0" w:color="auto"/>
        <w:bottom w:val="none" w:sz="0" w:space="0" w:color="auto"/>
        <w:right w:val="none" w:sz="0" w:space="0" w:color="auto"/>
      </w:divBdr>
    </w:div>
    <w:div w:id="1181704267">
      <w:marLeft w:val="0"/>
      <w:marRight w:val="0"/>
      <w:marTop w:val="0"/>
      <w:marBottom w:val="0"/>
      <w:divBdr>
        <w:top w:val="none" w:sz="0" w:space="0" w:color="auto"/>
        <w:left w:val="none" w:sz="0" w:space="0" w:color="auto"/>
        <w:bottom w:val="none" w:sz="0" w:space="0" w:color="auto"/>
        <w:right w:val="none" w:sz="0" w:space="0" w:color="auto"/>
      </w:divBdr>
    </w:div>
    <w:div w:id="1181704268">
      <w:marLeft w:val="0"/>
      <w:marRight w:val="0"/>
      <w:marTop w:val="0"/>
      <w:marBottom w:val="0"/>
      <w:divBdr>
        <w:top w:val="none" w:sz="0" w:space="0" w:color="auto"/>
        <w:left w:val="none" w:sz="0" w:space="0" w:color="auto"/>
        <w:bottom w:val="none" w:sz="0" w:space="0" w:color="auto"/>
        <w:right w:val="none" w:sz="0" w:space="0" w:color="auto"/>
      </w:divBdr>
    </w:div>
    <w:div w:id="1181704269">
      <w:marLeft w:val="0"/>
      <w:marRight w:val="0"/>
      <w:marTop w:val="0"/>
      <w:marBottom w:val="0"/>
      <w:divBdr>
        <w:top w:val="none" w:sz="0" w:space="0" w:color="auto"/>
        <w:left w:val="none" w:sz="0" w:space="0" w:color="auto"/>
        <w:bottom w:val="none" w:sz="0" w:space="0" w:color="auto"/>
        <w:right w:val="none" w:sz="0" w:space="0" w:color="auto"/>
      </w:divBdr>
    </w:div>
    <w:div w:id="1181704270">
      <w:marLeft w:val="0"/>
      <w:marRight w:val="0"/>
      <w:marTop w:val="0"/>
      <w:marBottom w:val="0"/>
      <w:divBdr>
        <w:top w:val="none" w:sz="0" w:space="0" w:color="auto"/>
        <w:left w:val="none" w:sz="0" w:space="0" w:color="auto"/>
        <w:bottom w:val="none" w:sz="0" w:space="0" w:color="auto"/>
        <w:right w:val="none" w:sz="0" w:space="0" w:color="auto"/>
      </w:divBdr>
    </w:div>
    <w:div w:id="1181704271">
      <w:marLeft w:val="0"/>
      <w:marRight w:val="0"/>
      <w:marTop w:val="0"/>
      <w:marBottom w:val="0"/>
      <w:divBdr>
        <w:top w:val="none" w:sz="0" w:space="0" w:color="auto"/>
        <w:left w:val="none" w:sz="0" w:space="0" w:color="auto"/>
        <w:bottom w:val="none" w:sz="0" w:space="0" w:color="auto"/>
        <w:right w:val="none" w:sz="0" w:space="0" w:color="auto"/>
      </w:divBdr>
    </w:div>
    <w:div w:id="1181704272">
      <w:marLeft w:val="0"/>
      <w:marRight w:val="0"/>
      <w:marTop w:val="0"/>
      <w:marBottom w:val="0"/>
      <w:divBdr>
        <w:top w:val="none" w:sz="0" w:space="0" w:color="auto"/>
        <w:left w:val="none" w:sz="0" w:space="0" w:color="auto"/>
        <w:bottom w:val="none" w:sz="0" w:space="0" w:color="auto"/>
        <w:right w:val="none" w:sz="0" w:space="0" w:color="auto"/>
      </w:divBdr>
    </w:div>
    <w:div w:id="1181704273">
      <w:marLeft w:val="0"/>
      <w:marRight w:val="0"/>
      <w:marTop w:val="0"/>
      <w:marBottom w:val="0"/>
      <w:divBdr>
        <w:top w:val="none" w:sz="0" w:space="0" w:color="auto"/>
        <w:left w:val="none" w:sz="0" w:space="0" w:color="auto"/>
        <w:bottom w:val="none" w:sz="0" w:space="0" w:color="auto"/>
        <w:right w:val="none" w:sz="0" w:space="0" w:color="auto"/>
      </w:divBdr>
    </w:div>
    <w:div w:id="11817042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ink.nylas.com/link/3x691kf2sejzsuk0agjgff6ov/local-a3d03896-f92f/0?redirect=https%3A%2F%2Fgithub.com%2FFormalTheology%2FGoedelGod%2Ftree%2Fmaster%2FPapers%2F2016%2FLeibnizProof%2FScreenshots&amp;r=Y2V0YW5keUBnbWFpbC5jb2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TotalTime>
  <Pages>20</Pages>
  <Words>3916</Words>
  <Characters>22327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Charles Tandy</cp:lastModifiedBy>
  <cp:revision>3</cp:revision>
  <cp:lastPrinted>2016-11-23T11:57:00Z</cp:lastPrinted>
  <dcterms:created xsi:type="dcterms:W3CDTF">2016-12-01T16:48:00Z</dcterms:created>
  <dcterms:modified xsi:type="dcterms:W3CDTF">2016-12-01T16:49:00Z</dcterms:modified>
</cp:coreProperties>
</file>