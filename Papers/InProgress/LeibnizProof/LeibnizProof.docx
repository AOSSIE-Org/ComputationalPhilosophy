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3B7B0D4" w14:textId="77777777" w:rsidR="00783315" w:rsidRDefault="00783315">
      <w:pPr>
        <w:jc w:val="both"/>
      </w:pPr>
    </w:p>
    <w:p w14:paraId="39077993" w14:textId="77777777" w:rsidR="00783315" w:rsidRPr="00911E98" w:rsidRDefault="00783315">
      <w:pPr>
        <w:jc w:val="center"/>
        <w:rPr>
          <w:sz w:val="22"/>
          <w:szCs w:val="22"/>
        </w:rPr>
      </w:pPr>
      <w:r w:rsidRPr="00911E98">
        <w:rPr>
          <w:sz w:val="22"/>
          <w:szCs w:val="22"/>
        </w:rPr>
        <w:t>CHAPTER XYZ</w:t>
      </w:r>
    </w:p>
    <w:p w14:paraId="6ECFDDF5" w14:textId="77777777" w:rsidR="00783315" w:rsidRDefault="00783315">
      <w:pPr>
        <w:jc w:val="both"/>
        <w:rPr>
          <w:b/>
        </w:rPr>
      </w:pPr>
    </w:p>
    <w:p w14:paraId="3782ECE0" w14:textId="77777777" w:rsidR="00783315" w:rsidRPr="00911E98" w:rsidRDefault="00783315">
      <w:pPr>
        <w:pStyle w:val="Heading1"/>
        <w:rPr>
          <w:b/>
        </w:rPr>
      </w:pPr>
      <w:r w:rsidRPr="00911E98">
        <w:rPr>
          <w:b/>
          <w:sz w:val="22"/>
          <w:szCs w:val="22"/>
        </w:rPr>
        <w:t>Analysis of an Ontological Proof Proposed by Leibniz</w:t>
      </w:r>
    </w:p>
    <w:p w14:paraId="34C6245E" w14:textId="77777777" w:rsidR="00783315" w:rsidRDefault="00783315">
      <w:pPr>
        <w:jc w:val="both"/>
        <w:rPr>
          <w:sz w:val="22"/>
          <w:szCs w:val="22"/>
        </w:rPr>
      </w:pPr>
    </w:p>
    <w:p w14:paraId="306DFF91" w14:textId="77777777" w:rsidR="00783315" w:rsidRPr="00911E98" w:rsidRDefault="00783315">
      <w:pPr>
        <w:jc w:val="center"/>
        <w:rPr>
          <w:sz w:val="22"/>
          <w:szCs w:val="22"/>
        </w:rPr>
      </w:pPr>
      <w:r w:rsidRPr="00911E98">
        <w:rPr>
          <w:sz w:val="22"/>
          <w:szCs w:val="22"/>
        </w:rPr>
        <w:t xml:space="preserve">Matthias </w:t>
      </w:r>
      <w:proofErr w:type="spellStart"/>
      <w:r w:rsidRPr="00911E98">
        <w:rPr>
          <w:sz w:val="22"/>
          <w:szCs w:val="22"/>
        </w:rPr>
        <w:t>Bentert</w:t>
      </w:r>
      <w:proofErr w:type="spellEnd"/>
      <w:r w:rsidRPr="00911E98">
        <w:rPr>
          <w:sz w:val="22"/>
          <w:szCs w:val="22"/>
        </w:rPr>
        <w:t xml:space="preserve">, Christoph </w:t>
      </w:r>
      <w:proofErr w:type="spellStart"/>
      <w:r w:rsidRPr="00911E98">
        <w:rPr>
          <w:sz w:val="22"/>
          <w:szCs w:val="22"/>
        </w:rPr>
        <w:t>Benzmüller</w:t>
      </w:r>
      <w:proofErr w:type="spellEnd"/>
      <w:r w:rsidRPr="00911E98">
        <w:rPr>
          <w:sz w:val="22"/>
          <w:szCs w:val="22"/>
        </w:rPr>
        <w:t xml:space="preserve">, David </w:t>
      </w:r>
      <w:proofErr w:type="spellStart"/>
      <w:r w:rsidRPr="00911E98">
        <w:rPr>
          <w:sz w:val="22"/>
          <w:szCs w:val="22"/>
        </w:rPr>
        <w:t>Streit</w:t>
      </w:r>
      <w:proofErr w:type="spellEnd"/>
      <w:r w:rsidRPr="00911E98">
        <w:rPr>
          <w:sz w:val="22"/>
          <w:szCs w:val="22"/>
        </w:rPr>
        <w:t xml:space="preserve"> </w:t>
      </w:r>
    </w:p>
    <w:p w14:paraId="06F23A37" w14:textId="77777777" w:rsidR="00783315" w:rsidRPr="00911E98" w:rsidRDefault="00783315">
      <w:pPr>
        <w:jc w:val="center"/>
        <w:rPr>
          <w:sz w:val="22"/>
          <w:szCs w:val="22"/>
        </w:rPr>
      </w:pPr>
      <w:r w:rsidRPr="00911E98">
        <w:rPr>
          <w:sz w:val="22"/>
          <w:szCs w:val="22"/>
        </w:rPr>
        <w:t>and Bruno Woltzenlogel Paleo</w:t>
      </w:r>
      <w:r w:rsidRPr="00911E98">
        <w:rPr>
          <w:rStyle w:val="Funotenzeichen1"/>
          <w:sz w:val="22"/>
          <w:szCs w:val="22"/>
        </w:rPr>
        <w:footnoteReference w:id="1"/>
      </w:r>
    </w:p>
    <w:p w14:paraId="15B00FF9" w14:textId="77777777" w:rsidR="00783315" w:rsidRDefault="00783315">
      <w:pPr>
        <w:jc w:val="both"/>
      </w:pPr>
    </w:p>
    <w:p w14:paraId="1E617B95" w14:textId="77777777" w:rsidR="00783315" w:rsidRDefault="00783315">
      <w:pPr>
        <w:jc w:val="center"/>
      </w:pPr>
    </w:p>
    <w:p w14:paraId="1CCEB87B" w14:textId="77777777" w:rsidR="00783315" w:rsidRDefault="00783315">
      <w:pPr>
        <w:jc w:val="both"/>
      </w:pPr>
    </w:p>
    <w:p w14:paraId="418806BF" w14:textId="77777777" w:rsidR="00783315" w:rsidRPr="00A17249" w:rsidRDefault="00783315">
      <w:pPr>
        <w:jc w:val="both"/>
        <w:rPr>
          <w:sz w:val="22"/>
          <w:szCs w:val="22"/>
        </w:rPr>
      </w:pPr>
      <w:r w:rsidRPr="00A17249">
        <w:rPr>
          <w:sz w:val="22"/>
          <w:szCs w:val="22"/>
        </w:rPr>
        <w:t>[… TODO</w:t>
      </w:r>
      <w:proofErr w:type="gramStart"/>
      <w:r w:rsidRPr="00A17249">
        <w:rPr>
          <w:sz w:val="22"/>
          <w:szCs w:val="22"/>
        </w:rPr>
        <w:t xml:space="preserve"> ..</w:t>
      </w:r>
      <w:proofErr w:type="gramEnd"/>
      <w:r w:rsidRPr="00A17249">
        <w:rPr>
          <w:sz w:val="22"/>
          <w:szCs w:val="22"/>
        </w:rPr>
        <w:t>] Talk about Leibniz’s ambitious project of the Catholic Demonstrations</w:t>
      </w:r>
    </w:p>
    <w:p w14:paraId="1A77B2D8" w14:textId="77777777" w:rsidR="00783315" w:rsidRPr="00A17249" w:rsidRDefault="00783315">
      <w:pPr>
        <w:jc w:val="both"/>
        <w:rPr>
          <w:sz w:val="22"/>
          <w:szCs w:val="22"/>
        </w:rPr>
      </w:pPr>
    </w:p>
    <w:p w14:paraId="7D14B9B1" w14:textId="77777777" w:rsidR="00783315" w:rsidRPr="00A17249" w:rsidRDefault="00783315">
      <w:pPr>
        <w:jc w:val="both"/>
        <w:rPr>
          <w:sz w:val="22"/>
          <w:szCs w:val="22"/>
        </w:rPr>
      </w:pPr>
      <w:r w:rsidRPr="00A17249">
        <w:rPr>
          <w:sz w:val="22"/>
          <w:szCs w:val="22"/>
        </w:rPr>
        <w:t>But his project was never fully realized</w:t>
      </w:r>
    </w:p>
    <w:p w14:paraId="1F24C878" w14:textId="77777777" w:rsidR="00783315" w:rsidRPr="00A17249" w:rsidRDefault="00783315">
      <w:pPr>
        <w:jc w:val="both"/>
        <w:rPr>
          <w:sz w:val="22"/>
          <w:szCs w:val="22"/>
        </w:rPr>
      </w:pPr>
    </w:p>
    <w:p w14:paraId="612B5F29" w14:textId="77777777" w:rsidR="00783315" w:rsidRPr="00A17249" w:rsidRDefault="00783315">
      <w:pPr>
        <w:jc w:val="both"/>
        <w:rPr>
          <w:sz w:val="22"/>
          <w:szCs w:val="22"/>
        </w:rPr>
      </w:pPr>
      <w:r w:rsidRPr="00A17249">
        <w:rPr>
          <w:sz w:val="22"/>
          <w:szCs w:val="22"/>
        </w:rPr>
        <w:t>And we will realize it now!</w:t>
      </w:r>
    </w:p>
    <w:p w14:paraId="57EE913E" w14:textId="77777777" w:rsidR="00783315" w:rsidRPr="00A17249" w:rsidRDefault="00783315">
      <w:pPr>
        <w:jc w:val="both"/>
        <w:rPr>
          <w:sz w:val="22"/>
          <w:szCs w:val="22"/>
        </w:rPr>
      </w:pPr>
    </w:p>
    <w:p w14:paraId="7646E032" w14:textId="77777777" w:rsidR="00783315" w:rsidRPr="00A17249" w:rsidRDefault="00783315">
      <w:pPr>
        <w:jc w:val="both"/>
        <w:rPr>
          <w:sz w:val="22"/>
          <w:szCs w:val="22"/>
        </w:rPr>
      </w:pPr>
      <w:r w:rsidRPr="00A17249">
        <w:rPr>
          <w:sz w:val="22"/>
          <w:szCs w:val="22"/>
        </w:rPr>
        <w:t>One of the main points of the paper will be to show that, within Leibniz’s algebra of concepts, there is a difference between being “necessary” and being “necessary to exist”. Leibniz wrongly equates these two notions. As we have shown, the proof fails with the former notion, but goes through with the latter.</w:t>
      </w:r>
    </w:p>
    <w:p w14:paraId="1813D4DA" w14:textId="77777777" w:rsidR="00783315" w:rsidRPr="00A17249" w:rsidRDefault="00783315">
      <w:pPr>
        <w:jc w:val="both"/>
        <w:rPr>
          <w:sz w:val="22"/>
          <w:szCs w:val="22"/>
        </w:rPr>
      </w:pPr>
    </w:p>
    <w:p w14:paraId="4BD97E3F" w14:textId="77777777" w:rsidR="00783315" w:rsidRPr="00A17249" w:rsidRDefault="00783315">
      <w:pPr>
        <w:jc w:val="both"/>
        <w:rPr>
          <w:sz w:val="22"/>
          <w:szCs w:val="22"/>
        </w:rPr>
      </w:pPr>
      <w:r w:rsidRPr="00A17249">
        <w:rPr>
          <w:sz w:val="22"/>
          <w:szCs w:val="22"/>
        </w:rPr>
        <w:t>Discuss structure of the paper</w:t>
      </w:r>
    </w:p>
    <w:p w14:paraId="71CD0290" w14:textId="77777777" w:rsidR="00783315" w:rsidRPr="00A17249" w:rsidRDefault="00783315">
      <w:pPr>
        <w:jc w:val="both"/>
        <w:rPr>
          <w:sz w:val="22"/>
          <w:szCs w:val="22"/>
        </w:rPr>
      </w:pPr>
    </w:p>
    <w:p w14:paraId="60E839AF" w14:textId="77777777" w:rsidR="00783315" w:rsidRPr="00A17249" w:rsidRDefault="00783315">
      <w:pPr>
        <w:jc w:val="both"/>
        <w:rPr>
          <w:sz w:val="22"/>
          <w:szCs w:val="22"/>
        </w:rPr>
      </w:pPr>
    </w:p>
    <w:p w14:paraId="47F9D3A7" w14:textId="77777777" w:rsidR="00783315" w:rsidRPr="00A17249" w:rsidRDefault="00783315">
      <w:pPr>
        <w:jc w:val="both"/>
        <w:rPr>
          <w:sz w:val="22"/>
          <w:szCs w:val="22"/>
        </w:rPr>
      </w:pPr>
      <w:r w:rsidRPr="00A17249">
        <w:rPr>
          <w:b/>
          <w:i/>
          <w:sz w:val="22"/>
          <w:szCs w:val="22"/>
        </w:rPr>
        <w:t>A Brief History of Leibniz’s Arguments for God’s Existence</w:t>
      </w:r>
    </w:p>
    <w:p w14:paraId="563988C8" w14:textId="77777777" w:rsidR="00783315" w:rsidRPr="00A17249" w:rsidRDefault="00783315">
      <w:pPr>
        <w:jc w:val="both"/>
        <w:rPr>
          <w:b/>
          <w:i/>
          <w:sz w:val="22"/>
          <w:szCs w:val="22"/>
        </w:rPr>
      </w:pPr>
    </w:p>
    <w:p w14:paraId="784135B2" w14:textId="77777777" w:rsidR="00783315" w:rsidRPr="00A17249" w:rsidRDefault="00783315">
      <w:pPr>
        <w:jc w:val="both"/>
        <w:rPr>
          <w:sz w:val="22"/>
          <w:szCs w:val="22"/>
        </w:rPr>
      </w:pPr>
      <w:r w:rsidRPr="00A17249">
        <w:rPr>
          <w:sz w:val="22"/>
          <w:szCs w:val="22"/>
        </w:rPr>
        <w:t xml:space="preserve">Leibniz’s first argument for the existence of God was a special case of the cosmological argument resting on the idea that the moving universe requires an incorporeal substance of infinite power (by definition, God) to set it in motion. This argument was presented in his </w:t>
      </w:r>
      <w:r w:rsidRPr="00A17249">
        <w:rPr>
          <w:i/>
          <w:sz w:val="22"/>
          <w:szCs w:val="22"/>
        </w:rPr>
        <w:t>Dissertation on the Art of Combinations</w:t>
      </w:r>
      <w:r w:rsidRPr="00A17249">
        <w:rPr>
          <w:sz w:val="22"/>
          <w:szCs w:val="22"/>
        </w:rPr>
        <w:t xml:space="preserve"> in 1666 in a very methodical form, with axioms, definitions and a concise step-by-step demonstration. The same argument was presented in an expanded textual form three years later (1669), in his </w:t>
      </w:r>
      <w:r w:rsidRPr="00A17249">
        <w:rPr>
          <w:i/>
          <w:sz w:val="22"/>
          <w:szCs w:val="22"/>
        </w:rPr>
        <w:t>Confession of Nature against Atheists</w:t>
      </w:r>
      <w:r w:rsidRPr="00A17249">
        <w:rPr>
          <w:sz w:val="22"/>
          <w:szCs w:val="22"/>
        </w:rPr>
        <w:t xml:space="preserve">.   (TODO: cite “Introduction: Leibniz as Philosopher”, page 87, Confession of Nature against </w:t>
      </w:r>
      <w:proofErr w:type="gramStart"/>
      <w:r w:rsidRPr="00A17249">
        <w:rPr>
          <w:sz w:val="22"/>
          <w:szCs w:val="22"/>
        </w:rPr>
        <w:t>God )</w:t>
      </w:r>
      <w:proofErr w:type="gramEnd"/>
    </w:p>
    <w:p w14:paraId="78B5F415" w14:textId="77777777" w:rsidR="00783315" w:rsidRPr="00A17249" w:rsidRDefault="00783315">
      <w:pPr>
        <w:jc w:val="both"/>
        <w:rPr>
          <w:sz w:val="22"/>
          <w:szCs w:val="22"/>
        </w:rPr>
      </w:pPr>
    </w:p>
    <w:p w14:paraId="011BE201" w14:textId="54F0D58C" w:rsidR="005305D5" w:rsidRPr="00A17249" w:rsidRDefault="00783315" w:rsidP="005305D5">
      <w:pPr>
        <w:jc w:val="both"/>
        <w:rPr>
          <w:rFonts w:eastAsia="Symbol" w:cs="Symbol"/>
          <w:sz w:val="22"/>
          <w:szCs w:val="22"/>
        </w:rPr>
      </w:pPr>
      <w:r w:rsidRPr="00A17249">
        <w:rPr>
          <w:sz w:val="22"/>
          <w:szCs w:val="22"/>
        </w:rPr>
        <w:t xml:space="preserve">Between </w:t>
      </w:r>
      <w:proofErr w:type="gramStart"/>
      <w:r w:rsidRPr="00A17249">
        <w:rPr>
          <w:sz w:val="22"/>
          <w:szCs w:val="22"/>
        </w:rPr>
        <w:t>the  November</w:t>
      </w:r>
      <w:proofErr w:type="gramEnd"/>
      <w:r w:rsidRPr="00A17249">
        <w:rPr>
          <w:sz w:val="22"/>
          <w:szCs w:val="22"/>
        </w:rPr>
        <w:t xml:space="preserve"> 18 and 21 1676, Leibniz visited Spinoza in The Hague (TODO: cite biography page 177) and discussed, among other topics, Spinoza’s at that time still unpublished </w:t>
      </w:r>
      <w:proofErr w:type="spellStart"/>
      <w:r w:rsidRPr="00A17249">
        <w:rPr>
          <w:i/>
          <w:sz w:val="22"/>
          <w:szCs w:val="22"/>
        </w:rPr>
        <w:t>Ethica</w:t>
      </w:r>
      <w:proofErr w:type="spellEnd"/>
      <w:r w:rsidRPr="00A17249">
        <w:rPr>
          <w:sz w:val="22"/>
          <w:szCs w:val="22"/>
        </w:rPr>
        <w:t xml:space="preserve">, which contains an argument for the existence of God, defined as “a substance consisting in infinite attributes, of which each expresses eternal and infinite essentiality”. Spinoza’s argument is ontological, since it relies on the idea </w:t>
      </w:r>
      <w:r w:rsidR="00490C5B" w:rsidRPr="00A17249">
        <w:rPr>
          <w:sz w:val="22"/>
          <w:szCs w:val="22"/>
        </w:rPr>
        <w:t xml:space="preserve">that </w:t>
      </w:r>
      <w:r w:rsidRPr="00A17249">
        <w:rPr>
          <w:sz w:val="22"/>
          <w:szCs w:val="22"/>
        </w:rPr>
        <w:t>God’s essence</w:t>
      </w:r>
      <w:r w:rsidR="00490C5B" w:rsidRPr="00A17249">
        <w:rPr>
          <w:sz w:val="22"/>
          <w:szCs w:val="22"/>
        </w:rPr>
        <w:t xml:space="preserve"> involves existence</w:t>
      </w:r>
      <w:r w:rsidRPr="00A17249">
        <w:rPr>
          <w:sz w:val="22"/>
          <w:szCs w:val="22"/>
        </w:rPr>
        <w:t xml:space="preserve">. Soon after the discussion, Leibniz criticized Spinoza’s argument in his </w:t>
      </w:r>
      <w:r w:rsidRPr="00A17249">
        <w:rPr>
          <w:i/>
          <w:sz w:val="22"/>
          <w:szCs w:val="22"/>
        </w:rPr>
        <w:t>Two Notations for Discussion with Spinoza</w:t>
      </w:r>
      <w:r w:rsidRPr="00A17249">
        <w:rPr>
          <w:sz w:val="22"/>
          <w:szCs w:val="22"/>
        </w:rPr>
        <w:t xml:space="preserve"> (November and December 1676), noting gaps in the argument. It is also in these notes that Leibniz famously criticized Descartes’ earlier ontological argument (and by extension also Anselm’s), where the concept of God is that of “a supremely perfect being” (</w:t>
      </w:r>
      <w:proofErr w:type="spellStart"/>
      <w:r w:rsidRPr="00A17249">
        <w:rPr>
          <w:sz w:val="22"/>
          <w:szCs w:val="22"/>
          <w:u w:val="single"/>
        </w:rPr>
        <w:t>Ens</w:t>
      </w:r>
      <w:proofErr w:type="spellEnd"/>
      <w:r w:rsidRPr="00A17249">
        <w:rPr>
          <w:sz w:val="22"/>
          <w:szCs w:val="22"/>
          <w:u w:val="single"/>
        </w:rPr>
        <w:t xml:space="preserve"> </w:t>
      </w:r>
      <w:proofErr w:type="spellStart"/>
      <w:r w:rsidRPr="00A17249">
        <w:rPr>
          <w:sz w:val="22"/>
          <w:szCs w:val="22"/>
          <w:u w:val="single"/>
        </w:rPr>
        <w:t>perfectissum</w:t>
      </w:r>
      <w:proofErr w:type="spellEnd"/>
      <w:r w:rsidRPr="00A17249">
        <w:rPr>
          <w:sz w:val="22"/>
          <w:szCs w:val="22"/>
        </w:rPr>
        <w:t>), for being incomplete as it takes for granted that such a concept is possible, without contradiction.</w:t>
      </w:r>
      <w:r w:rsidR="005305D5" w:rsidRPr="00A17249">
        <w:rPr>
          <w:rFonts w:eastAsia="Symbol" w:cs="Symbol"/>
          <w:sz w:val="22"/>
          <w:szCs w:val="22"/>
        </w:rPr>
        <w:t xml:space="preserve"> He said: </w:t>
      </w:r>
      <w:r w:rsidR="005305D5" w:rsidRPr="00A17249">
        <w:rPr>
          <w:rFonts w:eastAsia="Symbol" w:cs="Symbol"/>
          <w:sz w:val="22"/>
          <w:szCs w:val="22"/>
        </w:rPr>
        <w:t>“Descartes’s reasoning about the existence of a most perfect being assumed that such a being can be conceived or is possible. If it is granted that there is such a concept, it follows at once that this being exists, because we set up this very concept in such a way that it at once contains existence. But it is asked whether it is in our power to set up such a being, or whether such a concept has reality and can be conceived clearly and distinctly, without contradiction. For opponents will say that such a concept of a most perfect being, or a being which exists through i</w:t>
      </w:r>
      <w:r w:rsidR="005305D5" w:rsidRPr="00A17249">
        <w:rPr>
          <w:rFonts w:eastAsia="Symbol" w:cs="Symbol"/>
          <w:sz w:val="22"/>
          <w:szCs w:val="22"/>
        </w:rPr>
        <w:t>ts essence, is a chimera.”</w:t>
      </w:r>
    </w:p>
    <w:p w14:paraId="0806C1CF" w14:textId="77777777" w:rsidR="005305D5" w:rsidRPr="00A17249" w:rsidRDefault="005305D5">
      <w:pPr>
        <w:jc w:val="both"/>
        <w:rPr>
          <w:sz w:val="22"/>
          <w:szCs w:val="22"/>
        </w:rPr>
      </w:pPr>
    </w:p>
    <w:p w14:paraId="7761C4BC" w14:textId="4B8FF545" w:rsidR="00783315" w:rsidRPr="00A17249" w:rsidRDefault="00783315">
      <w:pPr>
        <w:jc w:val="both"/>
        <w:rPr>
          <w:sz w:val="22"/>
          <w:szCs w:val="22"/>
        </w:rPr>
      </w:pPr>
      <w:r w:rsidRPr="00A17249">
        <w:rPr>
          <w:sz w:val="22"/>
          <w:szCs w:val="22"/>
        </w:rPr>
        <w:t xml:space="preserve"> Leibniz continued to criticize Spinoza’s argument in 1678 (one year after </w:t>
      </w:r>
      <w:proofErr w:type="spellStart"/>
      <w:r w:rsidRPr="00A17249">
        <w:rPr>
          <w:i/>
          <w:sz w:val="22"/>
          <w:szCs w:val="22"/>
        </w:rPr>
        <w:t>Ethica</w:t>
      </w:r>
      <w:r w:rsidRPr="00A17249">
        <w:rPr>
          <w:sz w:val="22"/>
          <w:szCs w:val="22"/>
        </w:rPr>
        <w:t>’s</w:t>
      </w:r>
      <w:proofErr w:type="spellEnd"/>
      <w:r w:rsidRPr="00A17249">
        <w:rPr>
          <w:sz w:val="22"/>
          <w:szCs w:val="22"/>
        </w:rPr>
        <w:t xml:space="preserve"> publication and Spinoza’s death) in his notes </w:t>
      </w:r>
      <w:r w:rsidRPr="00A17249">
        <w:rPr>
          <w:i/>
          <w:sz w:val="22"/>
          <w:szCs w:val="22"/>
        </w:rPr>
        <w:t>On the Ethics of Benedict de Spinoza</w:t>
      </w:r>
      <w:r w:rsidRPr="00A17249">
        <w:rPr>
          <w:sz w:val="22"/>
          <w:szCs w:val="22"/>
        </w:rPr>
        <w:t xml:space="preserve"> and in 1707 in his </w:t>
      </w:r>
      <w:r w:rsidRPr="00A17249">
        <w:rPr>
          <w:i/>
          <w:sz w:val="22"/>
          <w:szCs w:val="22"/>
        </w:rPr>
        <w:t>Comments on Spinoza’s Philosophy</w:t>
      </w:r>
      <w:r w:rsidRPr="00A17249">
        <w:rPr>
          <w:sz w:val="22"/>
          <w:szCs w:val="22"/>
        </w:rPr>
        <w:t xml:space="preserve"> (TODO: cite Christopher Noble “Leibniz’s Comments on Spinoza’s Philosophy” </w:t>
      </w:r>
      <w:hyperlink r:id="rId8" w:history="1">
        <w:r w:rsidRPr="00A17249">
          <w:rPr>
            <w:rStyle w:val="Hyperlink"/>
            <w:sz w:val="22"/>
            <w:szCs w:val="22"/>
          </w:rPr>
          <w:t>http://www.gwleibniz.com/lsna_houston/abstracts/noble.pdf</w:t>
        </w:r>
      </w:hyperlink>
      <w:r w:rsidRPr="00A17249">
        <w:rPr>
          <w:sz w:val="22"/>
          <w:szCs w:val="22"/>
        </w:rPr>
        <w:t xml:space="preserve"> ). A major point of contention is the pantheism implied by Spinoza’s argument, with Leibniz having stated that: “Among other things, he [Spinoza] believes that the world and God are but a single substantial thing, that God is the substance of all things, and that creatures are only modes or accidents. But I noticed that some of his purported demonstrations, that he showed me, are not exactly right. It is not as easy as one thinks to provide true demonstrations in metaphysics.”  (TODO: Cite biography page 178).</w:t>
      </w:r>
    </w:p>
    <w:p w14:paraId="7CC54AEB" w14:textId="77777777" w:rsidR="00783315" w:rsidRPr="00A17249" w:rsidRDefault="00783315">
      <w:pPr>
        <w:jc w:val="both"/>
        <w:rPr>
          <w:sz w:val="22"/>
          <w:szCs w:val="22"/>
        </w:rPr>
      </w:pPr>
    </w:p>
    <w:p w14:paraId="103D3652" w14:textId="5C1B4901" w:rsidR="00783315" w:rsidRPr="00A17249" w:rsidRDefault="00783315">
      <w:pPr>
        <w:jc w:val="both"/>
        <w:rPr>
          <w:sz w:val="22"/>
          <w:szCs w:val="22"/>
        </w:rPr>
      </w:pPr>
      <w:r w:rsidRPr="00A17249">
        <w:rPr>
          <w:sz w:val="22"/>
          <w:szCs w:val="22"/>
        </w:rPr>
        <w:t xml:space="preserve">In January 1678, Leibniz sent a </w:t>
      </w:r>
      <w:r w:rsidRPr="00A17249">
        <w:rPr>
          <w:i/>
          <w:sz w:val="22"/>
          <w:szCs w:val="22"/>
        </w:rPr>
        <w:t xml:space="preserve">Letter to Henning </w:t>
      </w:r>
      <w:proofErr w:type="spellStart"/>
      <w:r w:rsidRPr="00A17249">
        <w:rPr>
          <w:i/>
          <w:sz w:val="22"/>
          <w:szCs w:val="22"/>
        </w:rPr>
        <w:t>Huthmann</w:t>
      </w:r>
      <w:proofErr w:type="spellEnd"/>
      <w:r w:rsidRPr="00A17249">
        <w:rPr>
          <w:sz w:val="22"/>
          <w:szCs w:val="22"/>
        </w:rPr>
        <w:t xml:space="preserve"> (TODO: Cite collection of letters) containing an alternative ontological proof in which God is taken to be an </w:t>
      </w:r>
      <w:proofErr w:type="spellStart"/>
      <w:r w:rsidRPr="00A17249">
        <w:rPr>
          <w:sz w:val="22"/>
          <w:szCs w:val="22"/>
          <w:u w:val="single"/>
        </w:rPr>
        <w:t>Ens</w:t>
      </w:r>
      <w:proofErr w:type="spellEnd"/>
      <w:r w:rsidRPr="00A17249">
        <w:rPr>
          <w:sz w:val="22"/>
          <w:szCs w:val="22"/>
          <w:u w:val="single"/>
        </w:rPr>
        <w:t xml:space="preserve"> a se, </w:t>
      </w:r>
      <w:proofErr w:type="spellStart"/>
      <w:r w:rsidRPr="00A17249">
        <w:rPr>
          <w:sz w:val="22"/>
          <w:szCs w:val="22"/>
          <w:u w:val="single"/>
        </w:rPr>
        <w:t>seu</w:t>
      </w:r>
      <w:proofErr w:type="spellEnd"/>
      <w:r w:rsidRPr="00A17249">
        <w:rPr>
          <w:sz w:val="22"/>
          <w:szCs w:val="22"/>
          <w:u w:val="single"/>
        </w:rPr>
        <w:t xml:space="preserve"> </w:t>
      </w:r>
      <w:proofErr w:type="spellStart"/>
      <w:r w:rsidRPr="00A17249">
        <w:rPr>
          <w:sz w:val="22"/>
          <w:szCs w:val="22"/>
          <w:u w:val="single"/>
        </w:rPr>
        <w:t>Ens</w:t>
      </w:r>
      <w:proofErr w:type="spellEnd"/>
      <w:r w:rsidRPr="00A17249">
        <w:rPr>
          <w:sz w:val="22"/>
          <w:szCs w:val="22"/>
          <w:u w:val="single"/>
        </w:rPr>
        <w:t xml:space="preserve"> ex </w:t>
      </w:r>
      <w:proofErr w:type="spellStart"/>
      <w:r w:rsidRPr="00A17249">
        <w:rPr>
          <w:sz w:val="22"/>
          <w:szCs w:val="22"/>
          <w:u w:val="single"/>
        </w:rPr>
        <w:t>cujus</w:t>
      </w:r>
      <w:proofErr w:type="spellEnd"/>
      <w:r w:rsidRPr="00A17249">
        <w:rPr>
          <w:sz w:val="22"/>
          <w:szCs w:val="22"/>
          <w:u w:val="single"/>
        </w:rPr>
        <w:t xml:space="preserve"> </w:t>
      </w:r>
      <w:proofErr w:type="spellStart"/>
      <w:r w:rsidRPr="00A17249">
        <w:rPr>
          <w:sz w:val="22"/>
          <w:szCs w:val="22"/>
          <w:u w:val="single"/>
        </w:rPr>
        <w:t>essentia</w:t>
      </w:r>
      <w:proofErr w:type="spellEnd"/>
      <w:r w:rsidRPr="00A17249">
        <w:rPr>
          <w:sz w:val="22"/>
          <w:szCs w:val="22"/>
          <w:u w:val="single"/>
        </w:rPr>
        <w:t xml:space="preserve"> sequitur </w:t>
      </w:r>
      <w:proofErr w:type="spellStart"/>
      <w:r w:rsidRPr="00A17249">
        <w:rPr>
          <w:sz w:val="22"/>
          <w:szCs w:val="22"/>
          <w:u w:val="single"/>
        </w:rPr>
        <w:t>existentia</w:t>
      </w:r>
      <w:proofErr w:type="spellEnd"/>
      <w:r w:rsidRPr="00A17249">
        <w:rPr>
          <w:sz w:val="22"/>
          <w:szCs w:val="22"/>
          <w:u w:val="single"/>
        </w:rPr>
        <w:t xml:space="preserve">, </w:t>
      </w:r>
      <w:proofErr w:type="spellStart"/>
      <w:r w:rsidRPr="00A17249">
        <w:rPr>
          <w:sz w:val="22"/>
          <w:szCs w:val="22"/>
          <w:u w:val="single"/>
        </w:rPr>
        <w:t>seu</w:t>
      </w:r>
      <w:proofErr w:type="spellEnd"/>
      <w:r w:rsidRPr="00A17249">
        <w:rPr>
          <w:sz w:val="22"/>
          <w:szCs w:val="22"/>
          <w:u w:val="single"/>
        </w:rPr>
        <w:t xml:space="preserve"> </w:t>
      </w:r>
      <w:proofErr w:type="spellStart"/>
      <w:r w:rsidRPr="00A17249">
        <w:rPr>
          <w:sz w:val="22"/>
          <w:szCs w:val="22"/>
          <w:u w:val="single"/>
        </w:rPr>
        <w:t>Ens</w:t>
      </w:r>
      <w:proofErr w:type="spellEnd"/>
      <w:r w:rsidRPr="00A17249">
        <w:rPr>
          <w:sz w:val="22"/>
          <w:szCs w:val="22"/>
          <w:u w:val="single"/>
        </w:rPr>
        <w:t xml:space="preserve"> </w:t>
      </w:r>
      <w:proofErr w:type="spellStart"/>
      <w:r w:rsidRPr="00A17249">
        <w:rPr>
          <w:sz w:val="22"/>
          <w:szCs w:val="22"/>
          <w:u w:val="single"/>
        </w:rPr>
        <w:t>necessarium</w:t>
      </w:r>
      <w:proofErr w:type="spellEnd"/>
      <w:r w:rsidRPr="00A17249">
        <w:rPr>
          <w:sz w:val="22"/>
          <w:szCs w:val="22"/>
        </w:rPr>
        <w:t xml:space="preserve"> (a self-sufficient being, a being from whose essence its existence follows, a necessary being).</w:t>
      </w:r>
    </w:p>
    <w:p w14:paraId="1759B186" w14:textId="77777777" w:rsidR="00783315" w:rsidRPr="00A17249" w:rsidRDefault="00783315">
      <w:pPr>
        <w:jc w:val="both"/>
        <w:rPr>
          <w:sz w:val="22"/>
          <w:szCs w:val="22"/>
        </w:rPr>
      </w:pPr>
    </w:p>
    <w:p w14:paraId="66FC1677" w14:textId="77777777" w:rsidR="00783315" w:rsidRPr="00A17249" w:rsidRDefault="00783315">
      <w:pPr>
        <w:jc w:val="both"/>
        <w:rPr>
          <w:sz w:val="22"/>
          <w:szCs w:val="22"/>
        </w:rPr>
      </w:pPr>
      <w:r w:rsidRPr="00A17249">
        <w:rPr>
          <w:sz w:val="22"/>
          <w:szCs w:val="22"/>
        </w:rPr>
        <w:t xml:space="preserve">Towards the end of his life, in his </w:t>
      </w:r>
      <w:proofErr w:type="spellStart"/>
      <w:r w:rsidRPr="00A17249">
        <w:rPr>
          <w:i/>
          <w:sz w:val="22"/>
          <w:szCs w:val="22"/>
        </w:rPr>
        <w:t>Monadology</w:t>
      </w:r>
      <w:proofErr w:type="spellEnd"/>
      <w:r w:rsidRPr="00A17249">
        <w:rPr>
          <w:sz w:val="22"/>
          <w:szCs w:val="22"/>
        </w:rPr>
        <w:t xml:space="preserve"> (1714), Leibniz presents two arguments for God’s existence. The first one can be considered as a more abstract version of his first cosmological argument, relying not on the need for a final cause for the physical universe’s movements, but on the need for sufficient reason with a final cause for contingent truths. The second one is the ontological argument with God as an </w:t>
      </w:r>
      <w:proofErr w:type="spellStart"/>
      <w:r w:rsidRPr="00A17249">
        <w:rPr>
          <w:sz w:val="22"/>
          <w:szCs w:val="22"/>
          <w:u w:val="single"/>
        </w:rPr>
        <w:t>Ens</w:t>
      </w:r>
      <w:proofErr w:type="spellEnd"/>
      <w:r w:rsidRPr="00A17249">
        <w:rPr>
          <w:sz w:val="22"/>
          <w:szCs w:val="22"/>
          <w:u w:val="single"/>
        </w:rPr>
        <w:t xml:space="preserve"> </w:t>
      </w:r>
      <w:proofErr w:type="spellStart"/>
      <w:r w:rsidRPr="00A17249">
        <w:rPr>
          <w:sz w:val="22"/>
          <w:szCs w:val="22"/>
          <w:u w:val="single"/>
        </w:rPr>
        <w:t>necessarium</w:t>
      </w:r>
      <w:proofErr w:type="spellEnd"/>
      <w:r w:rsidRPr="00A17249">
        <w:rPr>
          <w:sz w:val="22"/>
          <w:szCs w:val="22"/>
        </w:rPr>
        <w:t xml:space="preserve">, completed with the following justification for the possibility of this concept of God: “since nothing can prevent the possibility of that which is without any limits, without any negation, and consequently without any contradiction, this fact alone [i.e. that if God is possible, it necessarily exists] suffices to know the existence of God a priori”. </w:t>
      </w:r>
    </w:p>
    <w:p w14:paraId="134EF126" w14:textId="77777777" w:rsidR="00783315" w:rsidRDefault="00783315">
      <w:pPr>
        <w:jc w:val="both"/>
      </w:pPr>
    </w:p>
    <w:p w14:paraId="5685F01B" w14:textId="77777777" w:rsidR="00783315" w:rsidRPr="00A17249" w:rsidRDefault="00783315">
      <w:pPr>
        <w:jc w:val="both"/>
        <w:rPr>
          <w:sz w:val="22"/>
          <w:szCs w:val="22"/>
        </w:rPr>
      </w:pPr>
      <w:r w:rsidRPr="00A17249">
        <w:rPr>
          <w:b/>
          <w:i/>
          <w:sz w:val="22"/>
          <w:szCs w:val="22"/>
        </w:rPr>
        <w:t>From Metaphysics to Logic</w:t>
      </w:r>
    </w:p>
    <w:p w14:paraId="6B592994" w14:textId="77777777" w:rsidR="00783315" w:rsidRPr="00A17249" w:rsidRDefault="00783315">
      <w:pPr>
        <w:jc w:val="both"/>
        <w:rPr>
          <w:b/>
          <w:i/>
          <w:sz w:val="22"/>
          <w:szCs w:val="22"/>
        </w:rPr>
      </w:pPr>
    </w:p>
    <w:p w14:paraId="569CF093" w14:textId="77777777" w:rsidR="00783315" w:rsidRPr="00A17249" w:rsidRDefault="00783315">
      <w:pPr>
        <w:jc w:val="both"/>
        <w:rPr>
          <w:sz w:val="22"/>
          <w:szCs w:val="22"/>
        </w:rPr>
      </w:pPr>
      <w:r w:rsidRPr="00A17249">
        <w:rPr>
          <w:sz w:val="22"/>
          <w:szCs w:val="22"/>
        </w:rPr>
        <w:t xml:space="preserve">Leibniz’s metaphysical and theological goals seem to have served as a major source of motivation for the development of his logic and mathematics throughout his life. This can already be seen in his </w:t>
      </w:r>
      <w:r w:rsidRPr="00A17249">
        <w:rPr>
          <w:i/>
          <w:sz w:val="22"/>
          <w:szCs w:val="22"/>
        </w:rPr>
        <w:t>Dissertation on the Art of Combinations</w:t>
      </w:r>
      <w:r w:rsidRPr="00A17249">
        <w:rPr>
          <w:sz w:val="22"/>
          <w:szCs w:val="22"/>
        </w:rPr>
        <w:t xml:space="preserve"> (1666), which already contains preliminary ideas of his logic and begins with a proof of God’s existence. Furthermore, God is mentioned in practically all of his earlier papers on logic (e.g. </w:t>
      </w:r>
      <w:r w:rsidRPr="00A17249">
        <w:rPr>
          <w:i/>
          <w:sz w:val="22"/>
          <w:szCs w:val="22"/>
        </w:rPr>
        <w:t>On the General Characteristic</w:t>
      </w:r>
      <w:r w:rsidRPr="00A17249">
        <w:rPr>
          <w:sz w:val="22"/>
          <w:szCs w:val="22"/>
        </w:rPr>
        <w:t xml:space="preserve"> (1679), </w:t>
      </w:r>
      <w:r w:rsidRPr="00A17249">
        <w:rPr>
          <w:i/>
          <w:sz w:val="22"/>
          <w:szCs w:val="22"/>
        </w:rPr>
        <w:t>On Universal Synthesis and Analysis, or the Art of Discovery and Judgment</w:t>
      </w:r>
      <w:r w:rsidRPr="00A17249">
        <w:rPr>
          <w:sz w:val="22"/>
          <w:szCs w:val="22"/>
        </w:rPr>
        <w:t xml:space="preserve"> (1679),</w:t>
      </w:r>
      <w:r w:rsidRPr="00A17249">
        <w:rPr>
          <w:i/>
          <w:sz w:val="22"/>
          <w:szCs w:val="22"/>
        </w:rPr>
        <w:t xml:space="preserve"> Two Studies in the Logical Calculus</w:t>
      </w:r>
      <w:r w:rsidRPr="00A17249">
        <w:rPr>
          <w:sz w:val="22"/>
          <w:szCs w:val="22"/>
        </w:rPr>
        <w:t xml:space="preserve"> (1679), </w:t>
      </w:r>
      <w:r w:rsidRPr="00A17249">
        <w:rPr>
          <w:i/>
          <w:sz w:val="22"/>
          <w:szCs w:val="22"/>
        </w:rPr>
        <w:t>Meditations on Knowledge, Truth and Ideas</w:t>
      </w:r>
      <w:r w:rsidRPr="00A17249">
        <w:rPr>
          <w:sz w:val="22"/>
          <w:szCs w:val="22"/>
        </w:rPr>
        <w:t xml:space="preserve"> (1684)).</w:t>
      </w:r>
    </w:p>
    <w:p w14:paraId="5DC62120" w14:textId="77777777" w:rsidR="00783315" w:rsidRPr="00A17249" w:rsidRDefault="00783315">
      <w:pPr>
        <w:jc w:val="both"/>
        <w:rPr>
          <w:sz w:val="22"/>
          <w:szCs w:val="22"/>
        </w:rPr>
      </w:pPr>
    </w:p>
    <w:p w14:paraId="14F1ADC8" w14:textId="77777777" w:rsidR="00783315" w:rsidRPr="00A17249" w:rsidRDefault="00783315">
      <w:pPr>
        <w:jc w:val="both"/>
        <w:rPr>
          <w:sz w:val="22"/>
          <w:szCs w:val="22"/>
        </w:rPr>
      </w:pPr>
      <w:r w:rsidRPr="00A17249">
        <w:rPr>
          <w:sz w:val="22"/>
          <w:szCs w:val="22"/>
        </w:rPr>
        <w:t xml:space="preserve">In his work </w:t>
      </w:r>
      <w:r w:rsidRPr="00A17249">
        <w:rPr>
          <w:i/>
          <w:sz w:val="22"/>
          <w:szCs w:val="22"/>
        </w:rPr>
        <w:t>On the Correction of Metaphysics and the Concept of Substance</w:t>
      </w:r>
      <w:r w:rsidRPr="00A17249">
        <w:rPr>
          <w:sz w:val="22"/>
          <w:szCs w:val="22"/>
        </w:rPr>
        <w:t xml:space="preserve"> (1694), he said:</w:t>
      </w:r>
    </w:p>
    <w:p w14:paraId="16A48D60" w14:textId="77777777" w:rsidR="00783315" w:rsidRPr="00A17249" w:rsidRDefault="00783315">
      <w:pPr>
        <w:jc w:val="both"/>
        <w:rPr>
          <w:sz w:val="22"/>
          <w:szCs w:val="22"/>
        </w:rPr>
      </w:pPr>
    </w:p>
    <w:p w14:paraId="41D06CCC" w14:textId="77777777" w:rsidR="00783315" w:rsidRPr="00A17249" w:rsidRDefault="00783315">
      <w:pPr>
        <w:jc w:val="both"/>
        <w:rPr>
          <w:sz w:val="22"/>
          <w:szCs w:val="22"/>
        </w:rPr>
      </w:pPr>
      <w:r w:rsidRPr="00A17249">
        <w:rPr>
          <w:sz w:val="22"/>
          <w:szCs w:val="22"/>
        </w:rPr>
        <w:t xml:space="preserve">“I find that most people who take pleasure in the mathematical sciences shrink away from metaphysics, because they find light in </w:t>
      </w:r>
      <w:r w:rsidRPr="00A17249">
        <w:rPr>
          <w:sz w:val="22"/>
          <w:szCs w:val="22"/>
        </w:rPr>
        <w:lastRenderedPageBreak/>
        <w:t>the former but darkness in the latter.” […] “Yet it seems to me that light and certainty are more needed in metaphysics than in mathematics itself, because mathematical matters carry their own tests and verification with them, this being the strongest reason for success in mathematics. But in metaphysics we lack this advantage entirely. And so a certain distinctive order of procedure is necessary, which, like a thread in a labyrinth, will serve us, no less than the method of Euclid, to analyze our questions in the form of a calculus, yet nonetheless preserving the clarity which should never be lacking from popular speech.”</w:t>
      </w:r>
    </w:p>
    <w:p w14:paraId="73EAAE8A" w14:textId="77777777" w:rsidR="00783315" w:rsidRPr="00A17249" w:rsidRDefault="00783315">
      <w:pPr>
        <w:jc w:val="both"/>
        <w:rPr>
          <w:sz w:val="22"/>
          <w:szCs w:val="22"/>
        </w:rPr>
      </w:pPr>
    </w:p>
    <w:p w14:paraId="0C923833" w14:textId="1DCC83B5" w:rsidR="00783315" w:rsidRPr="00A17249" w:rsidRDefault="00783315">
      <w:pPr>
        <w:jc w:val="both"/>
        <w:rPr>
          <w:sz w:val="22"/>
          <w:szCs w:val="22"/>
        </w:rPr>
      </w:pPr>
      <w:r w:rsidRPr="00A17249">
        <w:rPr>
          <w:sz w:val="22"/>
          <w:szCs w:val="22"/>
        </w:rPr>
        <w:t xml:space="preserve">Even in the last years of his life, one of his last works, </w:t>
      </w:r>
      <w:r w:rsidRPr="00A17249">
        <w:rPr>
          <w:i/>
          <w:sz w:val="22"/>
          <w:szCs w:val="22"/>
        </w:rPr>
        <w:t>The Metaphysical Foundations of Mathematics</w:t>
      </w:r>
      <w:r w:rsidRPr="00A17249">
        <w:rPr>
          <w:sz w:val="22"/>
          <w:szCs w:val="22"/>
        </w:rPr>
        <w:t xml:space="preserve"> (1714), indicates that he had not lost his interest in conciliating the two disciplines.</w:t>
      </w:r>
    </w:p>
    <w:p w14:paraId="6082ACEE" w14:textId="77777777" w:rsidR="00783315" w:rsidRPr="00A17249" w:rsidRDefault="00783315">
      <w:pPr>
        <w:jc w:val="both"/>
        <w:rPr>
          <w:sz w:val="22"/>
          <w:szCs w:val="22"/>
        </w:rPr>
      </w:pPr>
    </w:p>
    <w:p w14:paraId="10310D57" w14:textId="77777777" w:rsidR="00783315" w:rsidRPr="00A17249" w:rsidRDefault="00783315">
      <w:pPr>
        <w:jc w:val="both"/>
        <w:rPr>
          <w:sz w:val="22"/>
          <w:szCs w:val="22"/>
        </w:rPr>
      </w:pPr>
      <w:r w:rsidRPr="00A17249">
        <w:rPr>
          <w:b/>
          <w:i/>
          <w:sz w:val="22"/>
          <w:szCs w:val="22"/>
        </w:rPr>
        <w:t>Leibniz’s Algebra of Concepts</w:t>
      </w:r>
    </w:p>
    <w:p w14:paraId="44D98524" w14:textId="77777777" w:rsidR="00783315" w:rsidRPr="00A17249" w:rsidRDefault="00783315">
      <w:pPr>
        <w:jc w:val="both"/>
        <w:rPr>
          <w:b/>
          <w:i/>
          <w:sz w:val="22"/>
          <w:szCs w:val="22"/>
        </w:rPr>
      </w:pPr>
    </w:p>
    <w:p w14:paraId="67D59B4E" w14:textId="3B6514F5" w:rsidR="00783315" w:rsidRPr="00A17249" w:rsidRDefault="00783315">
      <w:pPr>
        <w:jc w:val="both"/>
        <w:rPr>
          <w:sz w:val="22"/>
          <w:szCs w:val="22"/>
        </w:rPr>
      </w:pPr>
      <w:r w:rsidRPr="00A17249">
        <w:rPr>
          <w:sz w:val="22"/>
          <w:szCs w:val="22"/>
        </w:rPr>
        <w:t>Leibniz developed his logical formalism</w:t>
      </w:r>
      <w:r w:rsidRPr="00A17249">
        <w:rPr>
          <w:rStyle w:val="Funotenzeichen1"/>
          <w:sz w:val="22"/>
          <w:szCs w:val="22"/>
        </w:rPr>
        <w:footnoteReference w:id="2"/>
      </w:r>
      <w:r w:rsidRPr="00A17249">
        <w:rPr>
          <w:sz w:val="22"/>
          <w:szCs w:val="22"/>
        </w:rPr>
        <w:t xml:space="preserve"> to its most advanced stage in a series of papers from 1686 to 1687 (cf. TODO: Collected Works).  From a modern perspective, the language of Leibniz’s logic is a standard first-order language, where terms denote </w:t>
      </w:r>
      <w:r w:rsidRPr="00A17249">
        <w:rPr>
          <w:i/>
          <w:sz w:val="22"/>
          <w:szCs w:val="22"/>
        </w:rPr>
        <w:t>concepts</w:t>
      </w:r>
      <w:r w:rsidRPr="00A17249">
        <w:rPr>
          <w:sz w:val="22"/>
          <w:szCs w:val="22"/>
        </w:rPr>
        <w:t xml:space="preserve">. It has two primitive function symbols, denoting </w:t>
      </w:r>
      <w:r w:rsidRPr="00A17249">
        <w:rPr>
          <w:i/>
          <w:sz w:val="22"/>
          <w:szCs w:val="22"/>
        </w:rPr>
        <w:t>conjunction</w:t>
      </w:r>
      <w:r w:rsidRPr="00A17249">
        <w:rPr>
          <w:rStyle w:val="Funotenzeichen1"/>
          <w:i/>
          <w:sz w:val="22"/>
          <w:szCs w:val="22"/>
        </w:rPr>
        <w:footnoteReference w:id="3"/>
      </w:r>
      <w:r w:rsidRPr="00A17249">
        <w:rPr>
          <w:sz w:val="22"/>
          <w:szCs w:val="22"/>
        </w:rPr>
        <w:t xml:space="preserve"> and </w:t>
      </w:r>
      <w:r w:rsidRPr="00A17249">
        <w:rPr>
          <w:i/>
          <w:sz w:val="22"/>
          <w:szCs w:val="22"/>
        </w:rPr>
        <w:t>negation</w:t>
      </w:r>
      <w:r w:rsidRPr="00A17249">
        <w:rPr>
          <w:rStyle w:val="Funotenzeichen1"/>
          <w:i/>
          <w:sz w:val="22"/>
          <w:szCs w:val="22"/>
        </w:rPr>
        <w:footnoteReference w:id="4"/>
      </w:r>
      <w:r w:rsidRPr="00A17249">
        <w:rPr>
          <w:sz w:val="22"/>
          <w:szCs w:val="22"/>
        </w:rPr>
        <w:t xml:space="preserve"> of concepts, and one primitive binary relation symbol, denoting </w:t>
      </w:r>
      <w:r w:rsidRPr="00A17249">
        <w:rPr>
          <w:i/>
          <w:sz w:val="22"/>
          <w:szCs w:val="22"/>
        </w:rPr>
        <w:t>containment</w:t>
      </w:r>
      <w:r w:rsidRPr="00A17249">
        <w:rPr>
          <w:rStyle w:val="Funotenzeichen1"/>
          <w:sz w:val="22"/>
          <w:szCs w:val="22"/>
        </w:rPr>
        <w:footnoteReference w:id="5"/>
      </w:r>
      <w:r w:rsidRPr="00A17249">
        <w:rPr>
          <w:sz w:val="22"/>
          <w:szCs w:val="22"/>
        </w:rPr>
        <w:t xml:space="preserve"> of one concept into another. From this small set of primitive functions and relations, others can be defined, such as </w:t>
      </w:r>
      <w:r w:rsidRPr="00A17249">
        <w:rPr>
          <w:i/>
          <w:sz w:val="22"/>
          <w:szCs w:val="22"/>
        </w:rPr>
        <w:t>subtraction</w:t>
      </w:r>
      <w:r w:rsidRPr="00A17249">
        <w:rPr>
          <w:sz w:val="22"/>
          <w:szCs w:val="22"/>
        </w:rPr>
        <w:t xml:space="preserve"> of concepts and, most</w:t>
      </w:r>
      <w:r>
        <w:t xml:space="preserve"> interestingly, </w:t>
      </w:r>
      <w:r w:rsidRPr="00A17249">
        <w:rPr>
          <w:sz w:val="22"/>
          <w:szCs w:val="22"/>
        </w:rPr>
        <w:lastRenderedPageBreak/>
        <w:t>predicates</w:t>
      </w:r>
      <w:r w:rsidRPr="00A17249">
        <w:rPr>
          <w:rStyle w:val="Funotenzeichen1"/>
          <w:sz w:val="22"/>
          <w:szCs w:val="22"/>
        </w:rPr>
        <w:footnoteReference w:id="6"/>
      </w:r>
      <w:r w:rsidRPr="00A17249">
        <w:rPr>
          <w:sz w:val="22"/>
          <w:szCs w:val="22"/>
        </w:rPr>
        <w:t xml:space="preserve"> for </w:t>
      </w:r>
      <w:r w:rsidRPr="00A17249">
        <w:rPr>
          <w:i/>
          <w:sz w:val="22"/>
          <w:szCs w:val="22"/>
        </w:rPr>
        <w:t>possibility</w:t>
      </w:r>
      <w:r w:rsidRPr="00A17249">
        <w:rPr>
          <w:sz w:val="22"/>
          <w:szCs w:val="22"/>
        </w:rPr>
        <w:t xml:space="preserve"> and </w:t>
      </w:r>
      <w:r w:rsidRPr="00A17249">
        <w:rPr>
          <w:i/>
          <w:sz w:val="22"/>
          <w:szCs w:val="22"/>
        </w:rPr>
        <w:t>necessity</w:t>
      </w:r>
      <w:r w:rsidRPr="00A17249">
        <w:rPr>
          <w:sz w:val="22"/>
          <w:szCs w:val="22"/>
        </w:rPr>
        <w:t xml:space="preserve"> of concepts. In contrast to the modern modal logic notions of possibility and necessity, which apply to propositions, Leibniz notions apply to concepts. A concept is defined to be possible if it does not contain a contradiction (i.e. a conjunction of a concept and its negation), and necessary if its negation is not possible (cf. </w:t>
      </w:r>
      <w:proofErr w:type="spellStart"/>
      <w:r w:rsidRPr="00A17249">
        <w:rPr>
          <w:i/>
          <w:sz w:val="22"/>
          <w:szCs w:val="22"/>
        </w:rPr>
        <w:t>Notiones</w:t>
      </w:r>
      <w:proofErr w:type="spellEnd"/>
      <w:r w:rsidRPr="00A17249">
        <w:rPr>
          <w:i/>
          <w:sz w:val="22"/>
          <w:szCs w:val="22"/>
        </w:rPr>
        <w:t xml:space="preserve">, </w:t>
      </w:r>
      <w:proofErr w:type="spellStart"/>
      <w:r w:rsidRPr="00A17249">
        <w:rPr>
          <w:i/>
          <w:sz w:val="22"/>
          <w:szCs w:val="22"/>
        </w:rPr>
        <w:t>Definitiones</w:t>
      </w:r>
      <w:proofErr w:type="spellEnd"/>
      <w:r w:rsidRPr="00A17249">
        <w:rPr>
          <w:i/>
          <w:sz w:val="22"/>
          <w:szCs w:val="22"/>
        </w:rPr>
        <w:t xml:space="preserve">, </w:t>
      </w:r>
      <w:proofErr w:type="spellStart"/>
      <w:r w:rsidRPr="00A17249">
        <w:rPr>
          <w:i/>
          <w:sz w:val="22"/>
          <w:szCs w:val="22"/>
        </w:rPr>
        <w:t>Characteres</w:t>
      </w:r>
      <w:proofErr w:type="spellEnd"/>
      <w:r w:rsidRPr="00A17249">
        <w:rPr>
          <w:sz w:val="22"/>
          <w:szCs w:val="22"/>
        </w:rPr>
        <w:t xml:space="preserve"> and </w:t>
      </w:r>
      <w:proofErr w:type="spellStart"/>
      <w:r w:rsidRPr="00A17249">
        <w:rPr>
          <w:i/>
          <w:sz w:val="22"/>
          <w:szCs w:val="22"/>
        </w:rPr>
        <w:t>Definitiones</w:t>
      </w:r>
      <w:proofErr w:type="spellEnd"/>
      <w:r w:rsidRPr="00A17249">
        <w:rPr>
          <w:i/>
          <w:sz w:val="22"/>
          <w:szCs w:val="22"/>
        </w:rPr>
        <w:t xml:space="preserve">: </w:t>
      </w:r>
      <w:proofErr w:type="spellStart"/>
      <w:r w:rsidRPr="00A17249">
        <w:rPr>
          <w:i/>
          <w:sz w:val="22"/>
          <w:szCs w:val="22"/>
        </w:rPr>
        <w:t>Ens</w:t>
      </w:r>
      <w:proofErr w:type="spellEnd"/>
      <w:r w:rsidRPr="00A17249">
        <w:rPr>
          <w:i/>
          <w:sz w:val="22"/>
          <w:szCs w:val="22"/>
        </w:rPr>
        <w:t xml:space="preserve">, </w:t>
      </w:r>
      <w:proofErr w:type="spellStart"/>
      <w:r w:rsidRPr="00A17249">
        <w:rPr>
          <w:i/>
          <w:sz w:val="22"/>
          <w:szCs w:val="22"/>
        </w:rPr>
        <w:t>Possibile</w:t>
      </w:r>
      <w:proofErr w:type="spellEnd"/>
      <w:r w:rsidRPr="00A17249">
        <w:rPr>
          <w:i/>
          <w:sz w:val="22"/>
          <w:szCs w:val="22"/>
        </w:rPr>
        <w:t xml:space="preserve">, </w:t>
      </w:r>
      <w:proofErr w:type="spellStart"/>
      <w:r w:rsidRPr="00A17249">
        <w:rPr>
          <w:i/>
          <w:sz w:val="22"/>
          <w:szCs w:val="22"/>
        </w:rPr>
        <w:t>Existens</w:t>
      </w:r>
      <w:proofErr w:type="spellEnd"/>
      <w:r w:rsidRPr="00A17249">
        <w:rPr>
          <w:sz w:val="22"/>
          <w:szCs w:val="22"/>
        </w:rPr>
        <w:t xml:space="preserve"> and </w:t>
      </w:r>
      <w:proofErr w:type="spellStart"/>
      <w:r w:rsidRPr="00A17249">
        <w:rPr>
          <w:i/>
          <w:sz w:val="22"/>
          <w:szCs w:val="22"/>
        </w:rPr>
        <w:t>Generales</w:t>
      </w:r>
      <w:proofErr w:type="spellEnd"/>
      <w:r w:rsidRPr="00A17249">
        <w:rPr>
          <w:i/>
          <w:sz w:val="22"/>
          <w:szCs w:val="22"/>
        </w:rPr>
        <w:t xml:space="preserve"> </w:t>
      </w:r>
      <w:proofErr w:type="spellStart"/>
      <w:r w:rsidRPr="00A17249">
        <w:rPr>
          <w:i/>
          <w:sz w:val="22"/>
          <w:szCs w:val="22"/>
        </w:rPr>
        <w:t>Inquisitiones</w:t>
      </w:r>
      <w:proofErr w:type="spellEnd"/>
      <w:r w:rsidRPr="00A17249">
        <w:rPr>
          <w:i/>
          <w:sz w:val="22"/>
          <w:szCs w:val="22"/>
        </w:rPr>
        <w:t xml:space="preserve"> de Analysis </w:t>
      </w:r>
      <w:proofErr w:type="spellStart"/>
      <w:r w:rsidRPr="00A17249">
        <w:rPr>
          <w:i/>
          <w:sz w:val="22"/>
          <w:szCs w:val="22"/>
        </w:rPr>
        <w:t>Notionum</w:t>
      </w:r>
      <w:proofErr w:type="spellEnd"/>
      <w:r w:rsidRPr="00A17249">
        <w:rPr>
          <w:i/>
          <w:sz w:val="22"/>
          <w:szCs w:val="22"/>
        </w:rPr>
        <w:t xml:space="preserve"> et </w:t>
      </w:r>
      <w:proofErr w:type="spellStart"/>
      <w:r w:rsidRPr="00A17249">
        <w:rPr>
          <w:i/>
          <w:sz w:val="22"/>
          <w:szCs w:val="22"/>
        </w:rPr>
        <w:t>Veritatum</w:t>
      </w:r>
      <w:proofErr w:type="spellEnd"/>
      <w:r w:rsidRPr="00A17249">
        <w:rPr>
          <w:sz w:val="22"/>
          <w:szCs w:val="22"/>
        </w:rPr>
        <w:t>). A formalization in Isabelle/HOL of the language of Leibniz’s algebr</w:t>
      </w:r>
      <w:r w:rsidR="007C355C">
        <w:rPr>
          <w:sz w:val="22"/>
          <w:szCs w:val="22"/>
        </w:rPr>
        <w:t xml:space="preserve">a of concepts is shown in </w:t>
      </w:r>
      <w:r w:rsidR="007C355C" w:rsidRPr="00AF2135">
        <w:rPr>
          <w:sz w:val="22"/>
          <w:szCs w:val="22"/>
        </w:rPr>
        <w:fldChar w:fldCharType="begin"/>
      </w:r>
      <w:r w:rsidR="007C355C" w:rsidRPr="00AF2135">
        <w:rPr>
          <w:sz w:val="22"/>
          <w:szCs w:val="22"/>
        </w:rPr>
        <w:instrText xml:space="preserve"> REF _Ref459908224 \h </w:instrText>
      </w:r>
      <w:r w:rsidR="007C355C" w:rsidRPr="00AF2135">
        <w:rPr>
          <w:sz w:val="22"/>
          <w:szCs w:val="22"/>
        </w:rPr>
      </w:r>
      <w:r w:rsidR="00AF2135">
        <w:rPr>
          <w:sz w:val="22"/>
          <w:szCs w:val="22"/>
        </w:rPr>
        <w:instrText xml:space="preserve"> \* MERGEFORMAT </w:instrText>
      </w:r>
      <w:r w:rsidR="007C355C" w:rsidRPr="00AF2135">
        <w:rPr>
          <w:sz w:val="22"/>
          <w:szCs w:val="22"/>
        </w:rPr>
        <w:fldChar w:fldCharType="separate"/>
      </w:r>
      <w:r w:rsidR="007C355C" w:rsidRPr="00AF2135">
        <w:rPr>
          <w:sz w:val="22"/>
          <w:szCs w:val="22"/>
        </w:rPr>
        <w:t xml:space="preserve">Figure </w:t>
      </w:r>
      <w:r w:rsidR="007C355C" w:rsidRPr="00AF2135">
        <w:rPr>
          <w:noProof/>
          <w:sz w:val="22"/>
          <w:szCs w:val="22"/>
        </w:rPr>
        <w:t>1</w:t>
      </w:r>
      <w:r w:rsidR="007C355C" w:rsidRPr="00AF2135">
        <w:rPr>
          <w:sz w:val="22"/>
          <w:szCs w:val="22"/>
        </w:rPr>
        <w:fldChar w:fldCharType="end"/>
      </w:r>
      <w:r w:rsidRPr="00AF2135">
        <w:rPr>
          <w:sz w:val="22"/>
          <w:szCs w:val="22"/>
        </w:rPr>
        <w:t>.</w:t>
      </w:r>
    </w:p>
    <w:p w14:paraId="08B3E864" w14:textId="77777777" w:rsidR="00783315" w:rsidRDefault="00783315">
      <w:pPr>
        <w:jc w:val="both"/>
      </w:pPr>
    </w:p>
    <w:p w14:paraId="4049706F" w14:textId="77777777" w:rsidR="00A17249" w:rsidRDefault="00911E98" w:rsidP="00A17249">
      <w:pPr>
        <w:keepNext/>
        <w:jc w:val="both"/>
      </w:pPr>
      <w:r>
        <w:rPr>
          <w:noProof/>
          <w:lang w:eastAsia="en-US"/>
        </w:rPr>
        <w:lastRenderedPageBreak/>
        <w:drawing>
          <wp:inline distT="0" distB="0" distL="0" distR="0" wp14:anchorId="4E6CB34B" wp14:editId="3AE05305">
            <wp:extent cx="3750733" cy="4378766"/>
            <wp:effectExtent l="25400" t="25400" r="34290" b="15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753273" cy="4381732"/>
                    </a:xfrm>
                    <a:prstGeom prst="rect">
                      <a:avLst/>
                    </a:prstGeom>
                    <a:solidFill>
                      <a:srgbClr val="FFFFFF">
                        <a:alpha val="0"/>
                      </a:srgbClr>
                    </a:solidFill>
                    <a:ln>
                      <a:solidFill>
                        <a:schemeClr val="tx1"/>
                      </a:solidFill>
                    </a:ln>
                  </pic:spPr>
                </pic:pic>
              </a:graphicData>
            </a:graphic>
          </wp:inline>
        </w:drawing>
      </w:r>
    </w:p>
    <w:p w14:paraId="78E6EAC3" w14:textId="4E42AA89" w:rsidR="00783315" w:rsidRDefault="00A17249" w:rsidP="00A17249">
      <w:pPr>
        <w:pStyle w:val="Caption"/>
        <w:jc w:val="both"/>
      </w:pPr>
      <w:bookmarkStart w:id="0" w:name="_Ref459908224"/>
      <w:r>
        <w:t xml:space="preserve">Figure </w:t>
      </w:r>
      <w:fldSimple w:instr=" SEQ Figure \* ARABIC ">
        <w:r w:rsidR="007C355C">
          <w:rPr>
            <w:noProof/>
          </w:rPr>
          <w:t>1</w:t>
        </w:r>
      </w:fldSimple>
      <w:bookmarkEnd w:id="0"/>
      <w:r>
        <w:t>: Leibniz's Algebra of Concepts</w:t>
      </w:r>
    </w:p>
    <w:p w14:paraId="4DC94203" w14:textId="77777777" w:rsidR="00783315" w:rsidRDefault="00783315">
      <w:pPr>
        <w:jc w:val="both"/>
      </w:pPr>
    </w:p>
    <w:p w14:paraId="72061DAB" w14:textId="77777777" w:rsidR="00783315" w:rsidRPr="00A17249" w:rsidRDefault="00783315">
      <w:pPr>
        <w:jc w:val="both"/>
        <w:rPr>
          <w:sz w:val="22"/>
          <w:szCs w:val="22"/>
        </w:rPr>
      </w:pPr>
      <w:r w:rsidRPr="00A17249">
        <w:rPr>
          <w:sz w:val="22"/>
          <w:szCs w:val="22"/>
        </w:rPr>
        <w:t>Isabelle/HOL is an interactive proof assistant based on a higher-order logic. Its expressiveness and user-friendly graphical interface allows the embedding or axiomatization of simpler logical formalisms, such as Leibniz’s algebra of concepts, in the form of accessible and human-readable higher-order logic theory files.</w:t>
      </w:r>
    </w:p>
    <w:p w14:paraId="6FAD2CFE" w14:textId="77777777" w:rsidR="00783315" w:rsidRPr="00A17249" w:rsidRDefault="00783315">
      <w:pPr>
        <w:jc w:val="both"/>
        <w:rPr>
          <w:sz w:val="22"/>
          <w:szCs w:val="22"/>
        </w:rPr>
      </w:pPr>
    </w:p>
    <w:p w14:paraId="61A4007C" w14:textId="77777777" w:rsidR="00783315" w:rsidRPr="00A17249" w:rsidRDefault="00783315">
      <w:pPr>
        <w:jc w:val="both"/>
        <w:rPr>
          <w:sz w:val="22"/>
          <w:szCs w:val="22"/>
        </w:rPr>
      </w:pPr>
      <w:r w:rsidRPr="00A17249">
        <w:rPr>
          <w:sz w:val="22"/>
          <w:szCs w:val="22"/>
        </w:rPr>
        <w:t xml:space="preserve">In addition to the function symbols for conjunction and negation of concepts used by Leibniz, our formalization also declares symbols for </w:t>
      </w:r>
      <w:r w:rsidRPr="00A17249">
        <w:rPr>
          <w:i/>
          <w:sz w:val="22"/>
          <w:szCs w:val="22"/>
        </w:rPr>
        <w:t>disjunction</w:t>
      </w:r>
      <w:r w:rsidRPr="00A17249">
        <w:rPr>
          <w:sz w:val="22"/>
          <w:szCs w:val="22"/>
        </w:rPr>
        <w:t xml:space="preserve"> and </w:t>
      </w:r>
      <w:r w:rsidRPr="00A17249">
        <w:rPr>
          <w:i/>
          <w:sz w:val="22"/>
          <w:szCs w:val="22"/>
        </w:rPr>
        <w:t>implication</w:t>
      </w:r>
      <w:r w:rsidRPr="00A17249">
        <w:rPr>
          <w:sz w:val="22"/>
          <w:szCs w:val="22"/>
        </w:rPr>
        <w:t xml:space="preserve"> of concepts, defining them in the usual classical way in terms of the primitive symbols (e.g. </w:t>
      </w:r>
      <w:r w:rsidRPr="00A17249">
        <w:rPr>
          <w:sz w:val="22"/>
          <w:szCs w:val="22"/>
        </w:rPr>
        <w:lastRenderedPageBreak/>
        <w:t>disjunction of two concepts is the negation of the conjunction of their negations). Importantly, such defined symbols can be regarded as mere abbreviations for complex expressions and, therefore, do not extend the set of theorems provable in Leibniz’s logical formalism.</w:t>
      </w:r>
    </w:p>
    <w:p w14:paraId="6BB38AC2" w14:textId="56151516" w:rsidR="00783315" w:rsidRPr="00A17249" w:rsidRDefault="00783315">
      <w:pPr>
        <w:jc w:val="both"/>
        <w:rPr>
          <w:sz w:val="22"/>
          <w:szCs w:val="22"/>
        </w:rPr>
      </w:pPr>
    </w:p>
    <w:p w14:paraId="61DF1C07" w14:textId="1C76503E" w:rsidR="00783315" w:rsidRPr="00A17249" w:rsidRDefault="00783315">
      <w:pPr>
        <w:jc w:val="both"/>
        <w:rPr>
          <w:sz w:val="22"/>
          <w:szCs w:val="22"/>
        </w:rPr>
      </w:pPr>
      <w:r w:rsidRPr="00A17249">
        <w:rPr>
          <w:sz w:val="22"/>
          <w:szCs w:val="22"/>
        </w:rPr>
        <w:t xml:space="preserve">The consistency of all axioms and </w:t>
      </w:r>
      <w:r w:rsidR="00AF2135">
        <w:rPr>
          <w:sz w:val="22"/>
          <w:szCs w:val="22"/>
        </w:rPr>
        <w:t xml:space="preserve">definitions shown </w:t>
      </w:r>
      <w:r w:rsidR="00AF2135" w:rsidRPr="00AF2135">
        <w:rPr>
          <w:sz w:val="22"/>
          <w:szCs w:val="22"/>
        </w:rPr>
        <w:t xml:space="preserve">in </w:t>
      </w:r>
      <w:r w:rsidR="00AF2135" w:rsidRPr="00AF2135">
        <w:rPr>
          <w:sz w:val="22"/>
          <w:szCs w:val="22"/>
        </w:rPr>
        <w:fldChar w:fldCharType="begin"/>
      </w:r>
      <w:r w:rsidR="00AF2135" w:rsidRPr="00AF2135">
        <w:rPr>
          <w:sz w:val="22"/>
          <w:szCs w:val="22"/>
        </w:rPr>
        <w:instrText xml:space="preserve"> REF _Ref459908224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1</w:t>
      </w:r>
      <w:r w:rsidR="00AF2135" w:rsidRPr="00AF2135">
        <w:rPr>
          <w:sz w:val="22"/>
          <w:szCs w:val="22"/>
        </w:rPr>
        <w:fldChar w:fldCharType="end"/>
      </w:r>
      <w:r w:rsidR="00AF2135" w:rsidRPr="00AF2135">
        <w:rPr>
          <w:sz w:val="22"/>
          <w:szCs w:val="22"/>
        </w:rPr>
        <w:t xml:space="preserve"> </w:t>
      </w:r>
      <w:r w:rsidRPr="00AF2135">
        <w:rPr>
          <w:sz w:val="22"/>
          <w:szCs w:val="22"/>
        </w:rPr>
        <w:t>can</w:t>
      </w:r>
      <w:r w:rsidRPr="00A17249">
        <w:rPr>
          <w:sz w:val="22"/>
          <w:szCs w:val="22"/>
        </w:rPr>
        <w:t xml:space="preserve"> be shown by calling Nitpick, an automated model finder, as shown in </w:t>
      </w:r>
      <w:r w:rsidR="00AF2135" w:rsidRPr="00AF2135">
        <w:rPr>
          <w:sz w:val="22"/>
          <w:szCs w:val="22"/>
        </w:rPr>
        <w:fldChar w:fldCharType="begin"/>
      </w:r>
      <w:r w:rsidR="00AF2135" w:rsidRPr="00AF2135">
        <w:rPr>
          <w:sz w:val="22"/>
          <w:szCs w:val="22"/>
        </w:rPr>
        <w:instrText xml:space="preserve"> REF _Ref459910004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2</w:t>
      </w:r>
      <w:r w:rsidR="00AF2135" w:rsidRPr="00AF2135">
        <w:rPr>
          <w:sz w:val="22"/>
          <w:szCs w:val="22"/>
        </w:rPr>
        <w:fldChar w:fldCharType="end"/>
      </w:r>
      <w:r w:rsidR="00AF2135">
        <w:rPr>
          <w:sz w:val="22"/>
          <w:szCs w:val="22"/>
        </w:rPr>
        <w:t xml:space="preserve"> </w:t>
      </w:r>
      <w:r w:rsidR="00B8250E" w:rsidRPr="00A17249">
        <w:rPr>
          <w:sz w:val="22"/>
          <w:szCs w:val="22"/>
        </w:rPr>
        <w:t xml:space="preserve">below. </w:t>
      </w:r>
      <w:r w:rsidRPr="00A17249">
        <w:rPr>
          <w:sz w:val="22"/>
          <w:szCs w:val="22"/>
        </w:rPr>
        <w:t xml:space="preserve">Nitpick finds </w:t>
      </w:r>
      <w:r w:rsidR="00B8250E" w:rsidRPr="00A17249">
        <w:rPr>
          <w:sz w:val="22"/>
          <w:szCs w:val="22"/>
        </w:rPr>
        <w:t xml:space="preserve">a model. Hence, </w:t>
      </w:r>
      <w:r w:rsidRPr="00A17249">
        <w:rPr>
          <w:sz w:val="22"/>
          <w:szCs w:val="22"/>
        </w:rPr>
        <w:t xml:space="preserve">Leibniz’s algebra of concepts, </w:t>
      </w:r>
      <w:proofErr w:type="spellStart"/>
      <w:r w:rsidRPr="00A17249">
        <w:rPr>
          <w:sz w:val="22"/>
          <w:szCs w:val="22"/>
        </w:rPr>
        <w:t>axiomatized</w:t>
      </w:r>
      <w:proofErr w:type="spellEnd"/>
      <w:r w:rsidRPr="00A17249">
        <w:rPr>
          <w:sz w:val="22"/>
          <w:szCs w:val="22"/>
        </w:rPr>
        <w:t xml:space="preserve"> as a higher-order logic theory, is consistent.</w:t>
      </w:r>
    </w:p>
    <w:p w14:paraId="787F4369" w14:textId="77777777" w:rsidR="00E22D81" w:rsidRDefault="00E22D81">
      <w:pPr>
        <w:jc w:val="both"/>
      </w:pPr>
    </w:p>
    <w:p w14:paraId="4082CFF4" w14:textId="77777777" w:rsidR="007C355C" w:rsidRDefault="00E22D81" w:rsidP="007C355C">
      <w:pPr>
        <w:keepNext/>
        <w:jc w:val="both"/>
      </w:pPr>
      <w:r>
        <w:rPr>
          <w:noProof/>
          <w:lang w:eastAsia="en-US"/>
        </w:rPr>
        <w:drawing>
          <wp:inline distT="0" distB="0" distL="0" distR="0" wp14:anchorId="0865113D" wp14:editId="3809A0A5">
            <wp:extent cx="3749040" cy="2129202"/>
            <wp:effectExtent l="25400" t="25400" r="35560" b="298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749040" cy="2129202"/>
                    </a:xfrm>
                    <a:prstGeom prst="rect">
                      <a:avLst/>
                    </a:prstGeom>
                    <a:solidFill>
                      <a:srgbClr val="FFFFFF">
                        <a:alpha val="0"/>
                      </a:srgbClr>
                    </a:solidFill>
                    <a:ln>
                      <a:solidFill>
                        <a:schemeClr val="tx1"/>
                      </a:solidFill>
                    </a:ln>
                  </pic:spPr>
                </pic:pic>
              </a:graphicData>
            </a:graphic>
          </wp:inline>
        </w:drawing>
      </w:r>
    </w:p>
    <w:p w14:paraId="5980EDA5" w14:textId="074EB8A6" w:rsidR="0061457E" w:rsidRDefault="007C355C" w:rsidP="007C355C">
      <w:pPr>
        <w:pStyle w:val="Caption"/>
        <w:jc w:val="both"/>
      </w:pPr>
      <w:bookmarkStart w:id="1" w:name="_Ref459910004"/>
      <w:r>
        <w:t xml:space="preserve">Figure </w:t>
      </w:r>
      <w:fldSimple w:instr=" SEQ Figure \* ARABIC ">
        <w:r>
          <w:rPr>
            <w:noProof/>
          </w:rPr>
          <w:t>2</w:t>
        </w:r>
      </w:fldSimple>
      <w:bookmarkEnd w:id="1"/>
      <w:r>
        <w:t>: Consistency of Leibniz's Algebra of Concepts</w:t>
      </w:r>
    </w:p>
    <w:p w14:paraId="454A1200" w14:textId="77777777" w:rsidR="00E22D81" w:rsidRDefault="00E22D81">
      <w:pPr>
        <w:jc w:val="both"/>
      </w:pPr>
    </w:p>
    <w:p w14:paraId="20423381" w14:textId="4A0A1018" w:rsidR="00E22D81" w:rsidRPr="00A17249" w:rsidRDefault="00783315">
      <w:pPr>
        <w:jc w:val="both"/>
        <w:rPr>
          <w:sz w:val="22"/>
          <w:szCs w:val="22"/>
        </w:rPr>
      </w:pPr>
      <w:r w:rsidRPr="00A17249">
        <w:rPr>
          <w:sz w:val="22"/>
          <w:szCs w:val="22"/>
        </w:rPr>
        <w:t>From the definitions and axioms shown</w:t>
      </w:r>
      <w:r w:rsidRPr="00AF2135">
        <w:rPr>
          <w:sz w:val="22"/>
          <w:szCs w:val="22"/>
        </w:rPr>
        <w:t xml:space="preserve"> in </w:t>
      </w:r>
      <w:r w:rsidR="00AF2135" w:rsidRPr="00AF2135">
        <w:rPr>
          <w:sz w:val="22"/>
          <w:szCs w:val="22"/>
        </w:rPr>
        <w:fldChar w:fldCharType="begin"/>
      </w:r>
      <w:r w:rsidR="00AF2135" w:rsidRPr="00AF2135">
        <w:rPr>
          <w:sz w:val="22"/>
          <w:szCs w:val="22"/>
        </w:rPr>
        <w:instrText xml:space="preserve"> REF _Ref459908224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1</w:t>
      </w:r>
      <w:r w:rsidR="00AF2135" w:rsidRPr="00AF2135">
        <w:rPr>
          <w:sz w:val="22"/>
          <w:szCs w:val="22"/>
        </w:rPr>
        <w:fldChar w:fldCharType="end"/>
      </w:r>
      <w:r w:rsidR="00AF2135" w:rsidRPr="00AF2135">
        <w:rPr>
          <w:sz w:val="22"/>
          <w:szCs w:val="22"/>
        </w:rPr>
        <w:t xml:space="preserve"> </w:t>
      </w:r>
      <w:r w:rsidRPr="00AF2135">
        <w:rPr>
          <w:sz w:val="22"/>
          <w:szCs w:val="22"/>
        </w:rPr>
        <w:t>above, several useful lemmas can</w:t>
      </w:r>
      <w:r w:rsidR="00AF2135" w:rsidRPr="00AF2135">
        <w:rPr>
          <w:sz w:val="22"/>
          <w:szCs w:val="22"/>
        </w:rPr>
        <w:t xml:space="preserve"> be proven, as listed in </w:t>
      </w:r>
      <w:r w:rsidR="00AF2135" w:rsidRPr="00AF2135">
        <w:rPr>
          <w:sz w:val="22"/>
          <w:szCs w:val="22"/>
        </w:rPr>
        <w:fldChar w:fldCharType="begin"/>
      </w:r>
      <w:r w:rsidR="00AF2135" w:rsidRPr="00AF2135">
        <w:rPr>
          <w:sz w:val="22"/>
          <w:szCs w:val="22"/>
        </w:rPr>
        <w:instrText xml:space="preserve"> REF _Ref459910150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3</w:t>
      </w:r>
      <w:r w:rsidR="00AF2135" w:rsidRPr="00AF2135">
        <w:rPr>
          <w:sz w:val="22"/>
          <w:szCs w:val="22"/>
        </w:rPr>
        <w:fldChar w:fldCharType="end"/>
      </w:r>
      <w:r w:rsidRPr="00AF2135">
        <w:rPr>
          <w:sz w:val="22"/>
          <w:szCs w:val="22"/>
        </w:rPr>
        <w:t>.</w:t>
      </w:r>
    </w:p>
    <w:p w14:paraId="684AD567" w14:textId="77777777" w:rsidR="007C355C" w:rsidRDefault="00E22D81" w:rsidP="007C355C">
      <w:pPr>
        <w:keepNext/>
        <w:jc w:val="both"/>
      </w:pPr>
      <w:r w:rsidRPr="00E22D81">
        <w:rPr>
          <w:noProof/>
          <w:lang w:eastAsia="en-US"/>
        </w:rPr>
        <w:lastRenderedPageBreak/>
        <w:t xml:space="preserve"> </w:t>
      </w:r>
      <w:r>
        <w:rPr>
          <w:noProof/>
          <w:lang w:eastAsia="en-US"/>
        </w:rPr>
        <w:drawing>
          <wp:inline distT="0" distB="0" distL="0" distR="0" wp14:anchorId="46FF8BBB" wp14:editId="04048BD8">
            <wp:extent cx="3674533" cy="4288820"/>
            <wp:effectExtent l="25400" t="25400" r="34290" b="292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687487" cy="4303940"/>
                    </a:xfrm>
                    <a:prstGeom prst="rect">
                      <a:avLst/>
                    </a:prstGeom>
                    <a:solidFill>
                      <a:srgbClr val="FFFFFF">
                        <a:alpha val="0"/>
                      </a:srgbClr>
                    </a:solidFill>
                    <a:ln>
                      <a:solidFill>
                        <a:schemeClr val="tx1"/>
                      </a:solidFill>
                    </a:ln>
                  </pic:spPr>
                </pic:pic>
              </a:graphicData>
            </a:graphic>
          </wp:inline>
        </w:drawing>
      </w:r>
    </w:p>
    <w:p w14:paraId="6D3A8A1F" w14:textId="167DCBBD" w:rsidR="00783315" w:rsidRDefault="007C355C" w:rsidP="007C355C">
      <w:pPr>
        <w:pStyle w:val="Caption"/>
        <w:jc w:val="both"/>
      </w:pPr>
      <w:bookmarkStart w:id="2" w:name="_Ref459910150"/>
      <w:r>
        <w:t xml:space="preserve">Figure </w:t>
      </w:r>
      <w:fldSimple w:instr=" SEQ Figure \* ARABIC ">
        <w:r>
          <w:rPr>
            <w:noProof/>
          </w:rPr>
          <w:t>3</w:t>
        </w:r>
      </w:fldSimple>
      <w:bookmarkEnd w:id="2"/>
      <w:r>
        <w:t>: Useful Lemmas of Leibniz's Algebra of Concepts</w:t>
      </w:r>
    </w:p>
    <w:p w14:paraId="47DFBA04" w14:textId="77777777" w:rsidR="00783315" w:rsidRDefault="00783315">
      <w:pPr>
        <w:jc w:val="both"/>
      </w:pPr>
    </w:p>
    <w:p w14:paraId="6CF00238" w14:textId="77777777" w:rsidR="00783315" w:rsidRDefault="00783315">
      <w:pPr>
        <w:jc w:val="both"/>
      </w:pPr>
    </w:p>
    <w:p w14:paraId="4E920538" w14:textId="77777777" w:rsidR="00783315" w:rsidRPr="00A17249" w:rsidRDefault="00783315">
      <w:pPr>
        <w:jc w:val="both"/>
        <w:rPr>
          <w:sz w:val="22"/>
          <w:szCs w:val="22"/>
        </w:rPr>
      </w:pPr>
      <w:r w:rsidRPr="00A17249">
        <w:rPr>
          <w:b/>
          <w:i/>
          <w:sz w:val="22"/>
          <w:szCs w:val="22"/>
        </w:rPr>
        <w:t xml:space="preserve">Leibniz’s Argument for the Existence of the </w:t>
      </w:r>
      <w:proofErr w:type="spellStart"/>
      <w:r w:rsidRPr="00A17249">
        <w:rPr>
          <w:b/>
          <w:i/>
          <w:sz w:val="22"/>
          <w:szCs w:val="22"/>
        </w:rPr>
        <w:t>Ens</w:t>
      </w:r>
      <w:proofErr w:type="spellEnd"/>
      <w:r w:rsidRPr="00A17249">
        <w:rPr>
          <w:b/>
          <w:i/>
          <w:sz w:val="22"/>
          <w:szCs w:val="22"/>
        </w:rPr>
        <w:t xml:space="preserve"> </w:t>
      </w:r>
      <w:proofErr w:type="spellStart"/>
      <w:r w:rsidRPr="00A17249">
        <w:rPr>
          <w:b/>
          <w:i/>
          <w:sz w:val="22"/>
          <w:szCs w:val="22"/>
        </w:rPr>
        <w:t>Necessarium</w:t>
      </w:r>
      <w:proofErr w:type="spellEnd"/>
    </w:p>
    <w:p w14:paraId="52DF1E51" w14:textId="77777777" w:rsidR="00783315" w:rsidRPr="00A17249" w:rsidRDefault="00783315">
      <w:pPr>
        <w:jc w:val="both"/>
        <w:rPr>
          <w:b/>
          <w:i/>
          <w:sz w:val="22"/>
          <w:szCs w:val="22"/>
        </w:rPr>
      </w:pPr>
    </w:p>
    <w:p w14:paraId="549AF59F" w14:textId="77777777" w:rsidR="00783315" w:rsidRPr="00A17249" w:rsidRDefault="00783315">
      <w:pPr>
        <w:jc w:val="both"/>
        <w:rPr>
          <w:sz w:val="22"/>
          <w:szCs w:val="22"/>
        </w:rPr>
      </w:pPr>
      <w:r w:rsidRPr="00A17249">
        <w:rPr>
          <w:sz w:val="22"/>
          <w:szCs w:val="22"/>
        </w:rPr>
        <w:t xml:space="preserve">Among all of Leibniz’s arguments for God’s existence, the first ontological argument (of three) in his </w:t>
      </w:r>
      <w:r w:rsidRPr="00A17249">
        <w:rPr>
          <w:i/>
          <w:sz w:val="22"/>
          <w:szCs w:val="22"/>
        </w:rPr>
        <w:t xml:space="preserve">Letter to Henning </w:t>
      </w:r>
      <w:proofErr w:type="spellStart"/>
      <w:r w:rsidRPr="00A17249">
        <w:rPr>
          <w:i/>
          <w:sz w:val="22"/>
          <w:szCs w:val="22"/>
        </w:rPr>
        <w:t>Huthmann</w:t>
      </w:r>
      <w:proofErr w:type="spellEnd"/>
      <w:r w:rsidRPr="00A17249">
        <w:rPr>
          <w:sz w:val="22"/>
          <w:szCs w:val="22"/>
          <w:lang w:val="en-US" w:eastAsia="en-US"/>
        </w:rPr>
        <w:t xml:space="preserve"> (1678) is the most interesting for a computer-assisted analysis based </w:t>
      </w:r>
      <w:r w:rsidRPr="00A17249">
        <w:rPr>
          <w:sz w:val="22"/>
          <w:szCs w:val="22"/>
          <w:lang w:val="en-US" w:eastAsia="en-US"/>
        </w:rPr>
        <w:lastRenderedPageBreak/>
        <w:t>on Leibniz’s own algebra of concepts. This argument is reproduced</w:t>
      </w:r>
      <w:r w:rsidRPr="00A17249">
        <w:rPr>
          <w:rStyle w:val="Funotenzeichen1"/>
          <w:sz w:val="22"/>
          <w:szCs w:val="22"/>
          <w:lang w:val="en-US" w:eastAsia="en-US"/>
        </w:rPr>
        <w:footnoteReference w:id="7"/>
      </w:r>
      <w:r w:rsidRPr="00A17249">
        <w:rPr>
          <w:sz w:val="22"/>
          <w:szCs w:val="22"/>
          <w:lang w:val="en-US" w:eastAsia="en-US"/>
        </w:rPr>
        <w:t xml:space="preserve"> below:</w:t>
      </w:r>
    </w:p>
    <w:p w14:paraId="57CDB9B0" w14:textId="77777777" w:rsidR="00783315" w:rsidRPr="00A17249" w:rsidRDefault="00783315">
      <w:pPr>
        <w:jc w:val="both"/>
        <w:rPr>
          <w:sz w:val="22"/>
          <w:szCs w:val="22"/>
        </w:rPr>
      </w:pPr>
    </w:p>
    <w:p w14:paraId="0A59887B" w14:textId="77777777" w:rsidR="00783315" w:rsidRDefault="00783315">
      <w:r>
        <w:rPr>
          <w:b/>
        </w:rPr>
        <w:t xml:space="preserve">Theorem: </w:t>
      </w:r>
      <w:r>
        <w:rPr>
          <w:i/>
        </w:rPr>
        <w:t xml:space="preserve">Si </w:t>
      </w:r>
      <w:proofErr w:type="spellStart"/>
      <w:r>
        <w:rPr>
          <w:i/>
        </w:rPr>
        <w:t>Ens</w:t>
      </w:r>
      <w:proofErr w:type="spellEnd"/>
      <w:r>
        <w:rPr>
          <w:i/>
        </w:rPr>
        <w:t xml:space="preserve"> </w:t>
      </w:r>
      <w:proofErr w:type="spellStart"/>
      <w:r>
        <w:rPr>
          <w:i/>
        </w:rPr>
        <w:t>necessarium</w:t>
      </w:r>
      <w:proofErr w:type="spellEnd"/>
      <w:r>
        <w:rPr>
          <w:i/>
        </w:rPr>
        <w:t xml:space="preserve"> </w:t>
      </w:r>
      <w:proofErr w:type="spellStart"/>
      <w:r>
        <w:rPr>
          <w:i/>
        </w:rPr>
        <w:t>est</w:t>
      </w:r>
      <w:proofErr w:type="spellEnd"/>
      <w:r>
        <w:rPr>
          <w:i/>
        </w:rPr>
        <w:t xml:space="preserve"> </w:t>
      </w:r>
      <w:proofErr w:type="spellStart"/>
      <w:r>
        <w:rPr>
          <w:i/>
        </w:rPr>
        <w:t>possibile</w:t>
      </w:r>
      <w:proofErr w:type="spellEnd"/>
      <w:r>
        <w:rPr>
          <w:i/>
        </w:rPr>
        <w:t xml:space="preserve">, </w:t>
      </w:r>
      <w:proofErr w:type="spellStart"/>
      <w:r>
        <w:rPr>
          <w:i/>
        </w:rPr>
        <w:t>actu</w:t>
      </w:r>
      <w:proofErr w:type="spellEnd"/>
      <w:r>
        <w:rPr>
          <w:i/>
        </w:rPr>
        <w:t xml:space="preserve"> </w:t>
      </w:r>
      <w:proofErr w:type="spellStart"/>
      <w:r>
        <w:rPr>
          <w:i/>
        </w:rPr>
        <w:t>existet</w:t>
      </w:r>
      <w:proofErr w:type="spellEnd"/>
      <w:r>
        <w:rPr>
          <w:i/>
        </w:rPr>
        <w:t>.</w:t>
      </w:r>
      <w:r>
        <w:rPr>
          <w:rFonts w:ascii="MS Mincho" w:eastAsia="MS Mincho" w:hAnsi="MS Mincho" w:cs="MS Mincho"/>
          <w:i/>
        </w:rPr>
        <w:t> </w:t>
      </w:r>
    </w:p>
    <w:p w14:paraId="27D58D9C" w14:textId="77777777" w:rsidR="00783315" w:rsidRDefault="00783315">
      <w:r>
        <w:rPr>
          <w:b/>
        </w:rPr>
        <w:t xml:space="preserve">Proof: </w:t>
      </w:r>
      <w:r>
        <w:rPr>
          <w:i/>
        </w:rPr>
        <w:t xml:space="preserve">Nam </w:t>
      </w:r>
      <w:proofErr w:type="spellStart"/>
      <w:r>
        <w:rPr>
          <w:i/>
        </w:rPr>
        <w:t>ponamus</w:t>
      </w:r>
      <w:proofErr w:type="spellEnd"/>
      <w:r>
        <w:rPr>
          <w:i/>
        </w:rPr>
        <w:t xml:space="preserve"> non </w:t>
      </w:r>
      <w:proofErr w:type="spellStart"/>
      <w:r>
        <w:rPr>
          <w:i/>
        </w:rPr>
        <w:t>existere</w:t>
      </w:r>
      <w:proofErr w:type="spellEnd"/>
      <w:r>
        <w:rPr>
          <w:i/>
        </w:rPr>
        <w:t xml:space="preserve">, </w:t>
      </w:r>
      <w:proofErr w:type="spellStart"/>
      <w:r>
        <w:rPr>
          <w:i/>
        </w:rPr>
        <w:t>inde</w:t>
      </w:r>
      <w:proofErr w:type="spellEnd"/>
      <w:r>
        <w:rPr>
          <w:i/>
        </w:rPr>
        <w:t xml:space="preserve"> </w:t>
      </w:r>
      <w:proofErr w:type="spellStart"/>
      <w:r>
        <w:rPr>
          <w:i/>
        </w:rPr>
        <w:t>ratiocinabor</w:t>
      </w:r>
      <w:proofErr w:type="spellEnd"/>
      <w:r>
        <w:rPr>
          <w:i/>
        </w:rPr>
        <w:t xml:space="preserve"> hoc </w:t>
      </w:r>
      <w:proofErr w:type="spellStart"/>
      <w:r>
        <w:rPr>
          <w:i/>
        </w:rPr>
        <w:t>modo</w:t>
      </w:r>
      <w:proofErr w:type="spellEnd"/>
      <w:r>
        <w:rPr>
          <w:i/>
        </w:rPr>
        <w:t>:</w:t>
      </w:r>
      <w:r>
        <w:rPr>
          <w:rFonts w:ascii="MS Mincho" w:eastAsia="MS Mincho" w:hAnsi="MS Mincho" w:cs="MS Mincho"/>
          <w:i/>
        </w:rPr>
        <w:t> </w:t>
      </w:r>
    </w:p>
    <w:p w14:paraId="46A6529E" w14:textId="77777777" w:rsidR="00783315" w:rsidRDefault="00783315">
      <w:pPr>
        <w:numPr>
          <w:ilvl w:val="0"/>
          <w:numId w:val="3"/>
        </w:numPr>
        <w:ind w:left="426"/>
      </w:pPr>
      <w:proofErr w:type="spellStart"/>
      <w:r>
        <w:rPr>
          <w:i/>
        </w:rPr>
        <w:t>Ens</w:t>
      </w:r>
      <w:proofErr w:type="spellEnd"/>
      <w:r>
        <w:rPr>
          <w:i/>
        </w:rPr>
        <w:t xml:space="preserve"> </w:t>
      </w:r>
      <w:proofErr w:type="spellStart"/>
      <w:r>
        <w:rPr>
          <w:i/>
        </w:rPr>
        <w:t>Necessarium</w:t>
      </w:r>
      <w:proofErr w:type="spellEnd"/>
      <w:r>
        <w:rPr>
          <w:i/>
        </w:rPr>
        <w:t xml:space="preserve"> non </w:t>
      </w:r>
      <w:proofErr w:type="spellStart"/>
      <w:r>
        <w:rPr>
          <w:i/>
        </w:rPr>
        <w:t>existit</w:t>
      </w:r>
      <w:proofErr w:type="spellEnd"/>
      <w:r>
        <w:rPr>
          <w:i/>
        </w:rPr>
        <w:t xml:space="preserve">, ex </w:t>
      </w:r>
      <w:proofErr w:type="spellStart"/>
      <w:r>
        <w:rPr>
          <w:i/>
        </w:rPr>
        <w:t>hypothesi</w:t>
      </w:r>
      <w:proofErr w:type="spellEnd"/>
      <w:r>
        <w:rPr>
          <w:i/>
        </w:rPr>
        <w:t>.</w:t>
      </w:r>
      <w:r>
        <w:rPr>
          <w:rFonts w:ascii="MS Mincho" w:eastAsia="MS Mincho" w:hAnsi="MS Mincho" w:cs="MS Mincho"/>
          <w:i/>
        </w:rPr>
        <w:t> </w:t>
      </w:r>
    </w:p>
    <w:p w14:paraId="75BC5308" w14:textId="77777777" w:rsidR="00783315" w:rsidRDefault="00783315">
      <w:pPr>
        <w:numPr>
          <w:ilvl w:val="0"/>
          <w:numId w:val="3"/>
        </w:numPr>
        <w:ind w:left="426"/>
      </w:pPr>
      <w:proofErr w:type="spellStart"/>
      <w:r>
        <w:rPr>
          <w:i/>
        </w:rPr>
        <w:t>Quicquid</w:t>
      </w:r>
      <w:proofErr w:type="spellEnd"/>
      <w:r>
        <w:rPr>
          <w:i/>
        </w:rPr>
        <w:t xml:space="preserve"> non </w:t>
      </w:r>
      <w:proofErr w:type="spellStart"/>
      <w:r>
        <w:rPr>
          <w:i/>
        </w:rPr>
        <w:t>existit</w:t>
      </w:r>
      <w:proofErr w:type="spellEnd"/>
      <w:r>
        <w:rPr>
          <w:i/>
        </w:rPr>
        <w:t xml:space="preserve">, </w:t>
      </w:r>
      <w:proofErr w:type="spellStart"/>
      <w:r>
        <w:rPr>
          <w:i/>
        </w:rPr>
        <w:t>illud</w:t>
      </w:r>
      <w:proofErr w:type="spellEnd"/>
      <w:r>
        <w:rPr>
          <w:i/>
        </w:rPr>
        <w:t xml:space="preserve"> </w:t>
      </w:r>
      <w:proofErr w:type="spellStart"/>
      <w:r>
        <w:rPr>
          <w:i/>
        </w:rPr>
        <w:t>possibile</w:t>
      </w:r>
      <w:proofErr w:type="spellEnd"/>
      <w:r>
        <w:rPr>
          <w:i/>
        </w:rPr>
        <w:t xml:space="preserve"> </w:t>
      </w:r>
      <w:proofErr w:type="spellStart"/>
      <w:r>
        <w:rPr>
          <w:i/>
        </w:rPr>
        <w:t>est</w:t>
      </w:r>
      <w:proofErr w:type="spellEnd"/>
      <w:r>
        <w:rPr>
          <w:i/>
        </w:rPr>
        <w:t xml:space="preserve"> non </w:t>
      </w:r>
      <w:proofErr w:type="spellStart"/>
      <w:r>
        <w:rPr>
          <w:i/>
        </w:rPr>
        <w:t>existere</w:t>
      </w:r>
      <w:proofErr w:type="spellEnd"/>
      <w:r>
        <w:rPr>
          <w:i/>
        </w:rPr>
        <w:t>.</w:t>
      </w:r>
      <w:r>
        <w:rPr>
          <w:rFonts w:ascii="MS Mincho" w:eastAsia="MS Mincho" w:hAnsi="MS Mincho" w:cs="MS Mincho"/>
          <w:i/>
        </w:rPr>
        <w:t> </w:t>
      </w:r>
    </w:p>
    <w:p w14:paraId="54CA5FBA" w14:textId="77777777" w:rsidR="00783315" w:rsidRDefault="00783315">
      <w:pPr>
        <w:numPr>
          <w:ilvl w:val="0"/>
          <w:numId w:val="3"/>
        </w:numPr>
        <w:ind w:left="426"/>
      </w:pPr>
      <w:proofErr w:type="spellStart"/>
      <w:r>
        <w:rPr>
          <w:i/>
        </w:rPr>
        <w:t>Quicquid</w:t>
      </w:r>
      <w:proofErr w:type="spellEnd"/>
      <w:r>
        <w:rPr>
          <w:i/>
        </w:rPr>
        <w:t xml:space="preserve"> </w:t>
      </w:r>
      <w:proofErr w:type="spellStart"/>
      <w:r>
        <w:rPr>
          <w:i/>
        </w:rPr>
        <w:t>possibile</w:t>
      </w:r>
      <w:proofErr w:type="spellEnd"/>
      <w:r>
        <w:rPr>
          <w:i/>
        </w:rPr>
        <w:t xml:space="preserve"> </w:t>
      </w:r>
      <w:proofErr w:type="spellStart"/>
      <w:r>
        <w:rPr>
          <w:i/>
        </w:rPr>
        <w:t>est</w:t>
      </w:r>
      <w:proofErr w:type="spellEnd"/>
      <w:r>
        <w:rPr>
          <w:i/>
        </w:rPr>
        <w:t xml:space="preserve"> non-</w:t>
      </w:r>
      <w:proofErr w:type="spellStart"/>
      <w:r>
        <w:rPr>
          <w:i/>
        </w:rPr>
        <w:t>existere</w:t>
      </w:r>
      <w:proofErr w:type="spellEnd"/>
      <w:r>
        <w:rPr>
          <w:i/>
        </w:rPr>
        <w:t xml:space="preserve"> </w:t>
      </w:r>
      <w:r>
        <w:rPr>
          <w:i/>
        </w:rPr>
        <w:br/>
      </w:r>
      <w:proofErr w:type="spellStart"/>
      <w:r>
        <w:rPr>
          <w:i/>
        </w:rPr>
        <w:t>illud</w:t>
      </w:r>
      <w:proofErr w:type="spellEnd"/>
      <w:r>
        <w:rPr>
          <w:i/>
        </w:rPr>
        <w:t xml:space="preserve"> </w:t>
      </w:r>
      <w:proofErr w:type="spellStart"/>
      <w:r>
        <w:rPr>
          <w:i/>
        </w:rPr>
        <w:t>falso</w:t>
      </w:r>
      <w:proofErr w:type="spellEnd"/>
      <w:r>
        <w:rPr>
          <w:i/>
        </w:rPr>
        <w:t xml:space="preserve"> </w:t>
      </w:r>
      <w:proofErr w:type="spellStart"/>
      <w:r>
        <w:rPr>
          <w:i/>
        </w:rPr>
        <w:t>dicitur</w:t>
      </w:r>
      <w:proofErr w:type="spellEnd"/>
      <w:r>
        <w:rPr>
          <w:i/>
        </w:rPr>
        <w:t xml:space="preserve"> non posse non-</w:t>
      </w:r>
      <w:proofErr w:type="spellStart"/>
      <w:r>
        <w:rPr>
          <w:i/>
        </w:rPr>
        <w:t>existere</w:t>
      </w:r>
      <w:proofErr w:type="spellEnd"/>
      <w:r>
        <w:rPr>
          <w:i/>
        </w:rPr>
        <w:t xml:space="preserve">. </w:t>
      </w:r>
    </w:p>
    <w:p w14:paraId="72C74C4B" w14:textId="77777777" w:rsidR="00783315" w:rsidRDefault="00783315">
      <w:pPr>
        <w:numPr>
          <w:ilvl w:val="0"/>
          <w:numId w:val="3"/>
        </w:numPr>
        <w:ind w:left="426"/>
      </w:pPr>
      <w:proofErr w:type="spellStart"/>
      <w:r>
        <w:rPr>
          <w:i/>
        </w:rPr>
        <w:t>Quicquid</w:t>
      </w:r>
      <w:proofErr w:type="spellEnd"/>
      <w:r>
        <w:rPr>
          <w:i/>
        </w:rPr>
        <w:t xml:space="preserve"> </w:t>
      </w:r>
      <w:proofErr w:type="spellStart"/>
      <w:r>
        <w:rPr>
          <w:i/>
        </w:rPr>
        <w:t>falso</w:t>
      </w:r>
      <w:proofErr w:type="spellEnd"/>
      <w:r>
        <w:rPr>
          <w:i/>
        </w:rPr>
        <w:t xml:space="preserve"> </w:t>
      </w:r>
      <w:proofErr w:type="spellStart"/>
      <w:r>
        <w:rPr>
          <w:i/>
        </w:rPr>
        <w:t>dicitur</w:t>
      </w:r>
      <w:proofErr w:type="spellEnd"/>
      <w:r>
        <w:rPr>
          <w:i/>
        </w:rPr>
        <w:t xml:space="preserve"> non posse non </w:t>
      </w:r>
      <w:proofErr w:type="spellStart"/>
      <w:r>
        <w:rPr>
          <w:i/>
        </w:rPr>
        <w:t>existere</w:t>
      </w:r>
      <w:proofErr w:type="spellEnd"/>
      <w:r>
        <w:rPr>
          <w:i/>
        </w:rPr>
        <w:t xml:space="preserve">, </w:t>
      </w:r>
      <w:r>
        <w:rPr>
          <w:i/>
        </w:rPr>
        <w:br/>
      </w:r>
      <w:proofErr w:type="spellStart"/>
      <w:r>
        <w:rPr>
          <w:i/>
        </w:rPr>
        <w:t>illud</w:t>
      </w:r>
      <w:proofErr w:type="spellEnd"/>
      <w:r>
        <w:rPr>
          <w:i/>
        </w:rPr>
        <w:t xml:space="preserve"> </w:t>
      </w:r>
      <w:proofErr w:type="spellStart"/>
      <w:r>
        <w:rPr>
          <w:i/>
        </w:rPr>
        <w:t>falso</w:t>
      </w:r>
      <w:proofErr w:type="spellEnd"/>
      <w:r>
        <w:rPr>
          <w:i/>
        </w:rPr>
        <w:t xml:space="preserve"> </w:t>
      </w:r>
      <w:proofErr w:type="spellStart"/>
      <w:r>
        <w:rPr>
          <w:i/>
        </w:rPr>
        <w:t>dicitur</w:t>
      </w:r>
      <w:proofErr w:type="spellEnd"/>
      <w:r>
        <w:rPr>
          <w:i/>
        </w:rPr>
        <w:t xml:space="preserve"> </w:t>
      </w:r>
      <w:proofErr w:type="spellStart"/>
      <w:r>
        <w:rPr>
          <w:i/>
        </w:rPr>
        <w:t>esse</w:t>
      </w:r>
      <w:proofErr w:type="spellEnd"/>
      <w:r>
        <w:rPr>
          <w:i/>
        </w:rPr>
        <w:t xml:space="preserve"> </w:t>
      </w:r>
      <w:proofErr w:type="spellStart"/>
      <w:r>
        <w:rPr>
          <w:i/>
        </w:rPr>
        <w:t>necessarium</w:t>
      </w:r>
      <w:proofErr w:type="spellEnd"/>
      <w:r>
        <w:rPr>
          <w:i/>
        </w:rPr>
        <w:t xml:space="preserve">. </w:t>
      </w:r>
      <w:r>
        <w:rPr>
          <w:i/>
        </w:rPr>
        <w:br/>
        <w:t xml:space="preserve">Nam </w:t>
      </w:r>
      <w:proofErr w:type="spellStart"/>
      <w:r>
        <w:rPr>
          <w:i/>
        </w:rPr>
        <w:t>necessarium</w:t>
      </w:r>
      <w:proofErr w:type="spellEnd"/>
      <w:r>
        <w:rPr>
          <w:i/>
        </w:rPr>
        <w:t xml:space="preserve"> </w:t>
      </w:r>
      <w:proofErr w:type="spellStart"/>
      <w:r>
        <w:rPr>
          <w:i/>
        </w:rPr>
        <w:t>est</w:t>
      </w:r>
      <w:proofErr w:type="spellEnd"/>
      <w:r>
        <w:rPr>
          <w:i/>
        </w:rPr>
        <w:t xml:space="preserve"> quod non </w:t>
      </w:r>
      <w:proofErr w:type="spellStart"/>
      <w:r>
        <w:rPr>
          <w:i/>
        </w:rPr>
        <w:t>potest</w:t>
      </w:r>
      <w:proofErr w:type="spellEnd"/>
      <w:r>
        <w:rPr>
          <w:i/>
        </w:rPr>
        <w:t xml:space="preserve"> non </w:t>
      </w:r>
      <w:proofErr w:type="spellStart"/>
      <w:r>
        <w:rPr>
          <w:i/>
        </w:rPr>
        <w:t>existere</w:t>
      </w:r>
      <w:proofErr w:type="spellEnd"/>
      <w:r>
        <w:rPr>
          <w:i/>
        </w:rPr>
        <w:t>.</w:t>
      </w:r>
      <w:r>
        <w:rPr>
          <w:rFonts w:ascii="MS Mincho" w:eastAsia="MS Mincho" w:hAnsi="MS Mincho" w:cs="MS Mincho"/>
          <w:i/>
        </w:rPr>
        <w:t> </w:t>
      </w:r>
    </w:p>
    <w:p w14:paraId="62C6BE66" w14:textId="77777777" w:rsidR="00783315" w:rsidRDefault="00783315">
      <w:pPr>
        <w:numPr>
          <w:ilvl w:val="0"/>
          <w:numId w:val="3"/>
        </w:numPr>
        <w:ind w:left="426"/>
      </w:pPr>
      <w:r>
        <w:rPr>
          <w:i/>
        </w:rPr>
        <w:t xml:space="preserve">Ergo </w:t>
      </w:r>
      <w:proofErr w:type="spellStart"/>
      <w:r>
        <w:rPr>
          <w:i/>
        </w:rPr>
        <w:t>Ens</w:t>
      </w:r>
      <w:proofErr w:type="spellEnd"/>
      <w:r>
        <w:rPr>
          <w:i/>
        </w:rPr>
        <w:t xml:space="preserve"> </w:t>
      </w:r>
      <w:proofErr w:type="spellStart"/>
      <w:r>
        <w:rPr>
          <w:i/>
        </w:rPr>
        <w:t>necessarium</w:t>
      </w:r>
      <w:proofErr w:type="spellEnd"/>
      <w:r>
        <w:rPr>
          <w:i/>
        </w:rPr>
        <w:t xml:space="preserve"> </w:t>
      </w:r>
      <w:proofErr w:type="spellStart"/>
      <w:r>
        <w:rPr>
          <w:i/>
        </w:rPr>
        <w:t>falso</w:t>
      </w:r>
      <w:proofErr w:type="spellEnd"/>
      <w:r>
        <w:rPr>
          <w:i/>
        </w:rPr>
        <w:t xml:space="preserve"> </w:t>
      </w:r>
      <w:proofErr w:type="spellStart"/>
      <w:r>
        <w:rPr>
          <w:i/>
        </w:rPr>
        <w:t>dicitur</w:t>
      </w:r>
      <w:proofErr w:type="spellEnd"/>
      <w:r>
        <w:rPr>
          <w:i/>
        </w:rPr>
        <w:t xml:space="preserve"> </w:t>
      </w:r>
      <w:proofErr w:type="spellStart"/>
      <w:r>
        <w:rPr>
          <w:i/>
        </w:rPr>
        <w:t>esse</w:t>
      </w:r>
      <w:proofErr w:type="spellEnd"/>
      <w:r>
        <w:rPr>
          <w:i/>
        </w:rPr>
        <w:t xml:space="preserve"> </w:t>
      </w:r>
      <w:proofErr w:type="spellStart"/>
      <w:r>
        <w:rPr>
          <w:i/>
        </w:rPr>
        <w:t>necessarium</w:t>
      </w:r>
      <w:proofErr w:type="spellEnd"/>
      <w:r>
        <w:rPr>
          <w:i/>
        </w:rPr>
        <w:t>.</w:t>
      </w:r>
      <w:r>
        <w:rPr>
          <w:rFonts w:ascii="MS Mincho" w:eastAsia="MS Mincho" w:hAnsi="MS Mincho" w:cs="MS Mincho"/>
          <w:i/>
        </w:rPr>
        <w:t> </w:t>
      </w:r>
    </w:p>
    <w:p w14:paraId="7D833148" w14:textId="77777777" w:rsidR="00783315" w:rsidRDefault="00783315">
      <w:pPr>
        <w:numPr>
          <w:ilvl w:val="0"/>
          <w:numId w:val="3"/>
        </w:numPr>
        <w:ind w:left="426"/>
      </w:pPr>
      <w:r>
        <w:rPr>
          <w:i/>
        </w:rPr>
        <w:t xml:space="preserve">Quae </w:t>
      </w:r>
      <w:proofErr w:type="spellStart"/>
      <w:r>
        <w:rPr>
          <w:i/>
        </w:rPr>
        <w:t>conclusio</w:t>
      </w:r>
      <w:proofErr w:type="spellEnd"/>
      <w:r>
        <w:rPr>
          <w:i/>
        </w:rPr>
        <w:t xml:space="preserve"> </w:t>
      </w:r>
      <w:proofErr w:type="spellStart"/>
      <w:r>
        <w:rPr>
          <w:i/>
        </w:rPr>
        <w:t>est</w:t>
      </w:r>
      <w:proofErr w:type="spellEnd"/>
      <w:r>
        <w:rPr>
          <w:i/>
        </w:rPr>
        <w:t xml:space="preserve"> </w:t>
      </w:r>
      <w:proofErr w:type="spellStart"/>
      <w:r>
        <w:rPr>
          <w:i/>
        </w:rPr>
        <w:t>vel</w:t>
      </w:r>
      <w:proofErr w:type="spellEnd"/>
      <w:r>
        <w:rPr>
          <w:i/>
        </w:rPr>
        <w:t xml:space="preserve"> </w:t>
      </w:r>
      <w:proofErr w:type="spellStart"/>
      <w:r>
        <w:rPr>
          <w:i/>
        </w:rPr>
        <w:t>vera</w:t>
      </w:r>
      <w:proofErr w:type="spellEnd"/>
      <w:r>
        <w:rPr>
          <w:i/>
        </w:rPr>
        <w:t xml:space="preserve"> </w:t>
      </w:r>
      <w:proofErr w:type="spellStart"/>
      <w:r>
        <w:rPr>
          <w:i/>
        </w:rPr>
        <w:t>vel</w:t>
      </w:r>
      <w:proofErr w:type="spellEnd"/>
      <w:r>
        <w:rPr>
          <w:i/>
        </w:rPr>
        <w:t xml:space="preserve"> falsa.</w:t>
      </w:r>
      <w:r>
        <w:rPr>
          <w:rFonts w:ascii="MS Mincho" w:eastAsia="MS Mincho" w:hAnsi="MS Mincho" w:cs="MS Mincho"/>
          <w:i/>
        </w:rPr>
        <w:t> </w:t>
      </w:r>
    </w:p>
    <w:p w14:paraId="2D069C61" w14:textId="77777777" w:rsidR="00783315" w:rsidRDefault="00783315">
      <w:pPr>
        <w:numPr>
          <w:ilvl w:val="0"/>
          <w:numId w:val="3"/>
        </w:numPr>
        <w:ind w:left="426"/>
      </w:pPr>
      <w:r>
        <w:rPr>
          <w:i/>
        </w:rPr>
        <w:t xml:space="preserve">Si </w:t>
      </w:r>
      <w:proofErr w:type="spellStart"/>
      <w:r>
        <w:rPr>
          <w:i/>
        </w:rPr>
        <w:t>est</w:t>
      </w:r>
      <w:proofErr w:type="spellEnd"/>
      <w:r>
        <w:rPr>
          <w:i/>
        </w:rPr>
        <w:t xml:space="preserve"> </w:t>
      </w:r>
      <w:proofErr w:type="spellStart"/>
      <w:r>
        <w:rPr>
          <w:i/>
        </w:rPr>
        <w:t>vera</w:t>
      </w:r>
      <w:proofErr w:type="spellEnd"/>
      <w:r>
        <w:rPr>
          <w:i/>
        </w:rPr>
        <w:t xml:space="preserve">, sequitur quod </w:t>
      </w:r>
      <w:proofErr w:type="spellStart"/>
      <w:r>
        <w:rPr>
          <w:i/>
        </w:rPr>
        <w:t>Ens</w:t>
      </w:r>
      <w:proofErr w:type="spellEnd"/>
      <w:r>
        <w:rPr>
          <w:i/>
        </w:rPr>
        <w:t xml:space="preserve"> </w:t>
      </w:r>
      <w:proofErr w:type="spellStart"/>
      <w:r>
        <w:rPr>
          <w:i/>
        </w:rPr>
        <w:t>necessarium</w:t>
      </w:r>
      <w:proofErr w:type="spellEnd"/>
      <w:r>
        <w:rPr>
          <w:i/>
        </w:rPr>
        <w:t xml:space="preserve"> </w:t>
      </w:r>
      <w:proofErr w:type="spellStart"/>
      <w:r>
        <w:rPr>
          <w:i/>
        </w:rPr>
        <w:t>implicet</w:t>
      </w:r>
      <w:proofErr w:type="spellEnd"/>
      <w:r>
        <w:rPr>
          <w:i/>
        </w:rPr>
        <w:t xml:space="preserve"> </w:t>
      </w:r>
      <w:proofErr w:type="spellStart"/>
      <w:r>
        <w:rPr>
          <w:i/>
        </w:rPr>
        <w:t>contradictionem</w:t>
      </w:r>
      <w:proofErr w:type="spellEnd"/>
      <w:r>
        <w:rPr>
          <w:i/>
        </w:rPr>
        <w:t xml:space="preserve">, </w:t>
      </w:r>
      <w:proofErr w:type="spellStart"/>
      <w:r>
        <w:rPr>
          <w:i/>
        </w:rPr>
        <w:t>seu</w:t>
      </w:r>
      <w:proofErr w:type="spellEnd"/>
      <w:r>
        <w:rPr>
          <w:i/>
        </w:rPr>
        <w:t xml:space="preserve"> sit </w:t>
      </w:r>
      <w:proofErr w:type="spellStart"/>
      <w:r>
        <w:rPr>
          <w:i/>
        </w:rPr>
        <w:t>impossibile</w:t>
      </w:r>
      <w:proofErr w:type="spellEnd"/>
      <w:r>
        <w:rPr>
          <w:i/>
        </w:rPr>
        <w:t xml:space="preserve">, </w:t>
      </w:r>
      <w:proofErr w:type="spellStart"/>
      <w:r>
        <w:rPr>
          <w:i/>
        </w:rPr>
        <w:t>quia</w:t>
      </w:r>
      <w:proofErr w:type="spellEnd"/>
      <w:r>
        <w:rPr>
          <w:i/>
        </w:rPr>
        <w:t xml:space="preserve"> de </w:t>
      </w:r>
      <w:proofErr w:type="spellStart"/>
      <w:r>
        <w:rPr>
          <w:i/>
        </w:rPr>
        <w:t>eo</w:t>
      </w:r>
      <w:proofErr w:type="spellEnd"/>
      <w:r>
        <w:rPr>
          <w:i/>
        </w:rPr>
        <w:t xml:space="preserve"> </w:t>
      </w:r>
      <w:proofErr w:type="spellStart"/>
      <w:r>
        <w:rPr>
          <w:i/>
        </w:rPr>
        <w:t>demonstrantur</w:t>
      </w:r>
      <w:proofErr w:type="spellEnd"/>
      <w:r>
        <w:rPr>
          <w:i/>
        </w:rPr>
        <w:t xml:space="preserve"> </w:t>
      </w:r>
      <w:proofErr w:type="spellStart"/>
      <w:r>
        <w:rPr>
          <w:i/>
        </w:rPr>
        <w:t>contradictoria</w:t>
      </w:r>
      <w:proofErr w:type="spellEnd"/>
      <w:r>
        <w:rPr>
          <w:i/>
        </w:rPr>
        <w:t xml:space="preserve">, scilicet quod non sit </w:t>
      </w:r>
      <w:proofErr w:type="spellStart"/>
      <w:r>
        <w:rPr>
          <w:i/>
        </w:rPr>
        <w:t>necessarium</w:t>
      </w:r>
      <w:proofErr w:type="spellEnd"/>
      <w:r>
        <w:rPr>
          <w:i/>
        </w:rPr>
        <w:t xml:space="preserve">. </w:t>
      </w:r>
    </w:p>
    <w:p w14:paraId="71AA0D93" w14:textId="77777777" w:rsidR="00783315" w:rsidRDefault="00783315">
      <w:pPr>
        <w:ind w:left="426"/>
      </w:pPr>
      <w:proofErr w:type="spellStart"/>
      <w:r>
        <w:rPr>
          <w:i/>
        </w:rPr>
        <w:t>Conclusio</w:t>
      </w:r>
      <w:proofErr w:type="spellEnd"/>
      <w:r>
        <w:rPr>
          <w:i/>
        </w:rPr>
        <w:t xml:space="preserve"> </w:t>
      </w:r>
      <w:proofErr w:type="spellStart"/>
      <w:r>
        <w:rPr>
          <w:i/>
        </w:rPr>
        <w:t>enim</w:t>
      </w:r>
      <w:proofErr w:type="spellEnd"/>
      <w:r>
        <w:rPr>
          <w:i/>
        </w:rPr>
        <w:t xml:space="preserve"> </w:t>
      </w:r>
      <w:proofErr w:type="spellStart"/>
      <w:r>
        <w:rPr>
          <w:i/>
        </w:rPr>
        <w:t>contradictoria</w:t>
      </w:r>
      <w:proofErr w:type="spellEnd"/>
      <w:r>
        <w:rPr>
          <w:i/>
        </w:rPr>
        <w:t xml:space="preserve"> non nisi de re </w:t>
      </w:r>
      <w:proofErr w:type="spellStart"/>
      <w:r>
        <w:rPr>
          <w:i/>
        </w:rPr>
        <w:t>contradictionem</w:t>
      </w:r>
      <w:proofErr w:type="spellEnd"/>
      <w:r>
        <w:rPr>
          <w:i/>
        </w:rPr>
        <w:t xml:space="preserve"> </w:t>
      </w:r>
      <w:proofErr w:type="spellStart"/>
      <w:r>
        <w:rPr>
          <w:i/>
        </w:rPr>
        <w:t>implicante</w:t>
      </w:r>
      <w:proofErr w:type="spellEnd"/>
      <w:r>
        <w:rPr>
          <w:i/>
        </w:rPr>
        <w:t xml:space="preserve"> </w:t>
      </w:r>
      <w:proofErr w:type="spellStart"/>
      <w:r>
        <w:rPr>
          <w:i/>
        </w:rPr>
        <w:t>ostendi</w:t>
      </w:r>
      <w:proofErr w:type="spellEnd"/>
      <w:r>
        <w:rPr>
          <w:i/>
        </w:rPr>
        <w:t xml:space="preserve"> </w:t>
      </w:r>
      <w:proofErr w:type="spellStart"/>
      <w:r>
        <w:rPr>
          <w:i/>
        </w:rPr>
        <w:t>potest</w:t>
      </w:r>
      <w:proofErr w:type="spellEnd"/>
      <w:r>
        <w:rPr>
          <w:i/>
        </w:rPr>
        <w:t xml:space="preserve">. </w:t>
      </w:r>
    </w:p>
    <w:p w14:paraId="23D7C687" w14:textId="77777777" w:rsidR="00783315" w:rsidRDefault="00783315">
      <w:pPr>
        <w:numPr>
          <w:ilvl w:val="0"/>
          <w:numId w:val="3"/>
        </w:numPr>
        <w:ind w:left="426"/>
      </w:pPr>
      <w:r>
        <w:rPr>
          <w:i/>
        </w:rPr>
        <w:t xml:space="preserve">Si </w:t>
      </w:r>
      <w:proofErr w:type="spellStart"/>
      <w:r>
        <w:rPr>
          <w:i/>
        </w:rPr>
        <w:t>est</w:t>
      </w:r>
      <w:proofErr w:type="spellEnd"/>
      <w:r>
        <w:rPr>
          <w:i/>
        </w:rPr>
        <w:t xml:space="preserve"> falsa, </w:t>
      </w:r>
      <w:proofErr w:type="spellStart"/>
      <w:r>
        <w:rPr>
          <w:i/>
        </w:rPr>
        <w:t>necesse</w:t>
      </w:r>
      <w:proofErr w:type="spellEnd"/>
      <w:r>
        <w:rPr>
          <w:i/>
        </w:rPr>
        <w:t xml:space="preserve"> </w:t>
      </w:r>
      <w:proofErr w:type="spellStart"/>
      <w:r>
        <w:rPr>
          <w:i/>
        </w:rPr>
        <w:t>est</w:t>
      </w:r>
      <w:proofErr w:type="spellEnd"/>
      <w:r>
        <w:rPr>
          <w:i/>
        </w:rPr>
        <w:t xml:space="preserve"> </w:t>
      </w:r>
      <w:proofErr w:type="spellStart"/>
      <w:r>
        <w:rPr>
          <w:i/>
        </w:rPr>
        <w:t>aliquam</w:t>
      </w:r>
      <w:proofErr w:type="spellEnd"/>
      <w:r>
        <w:rPr>
          <w:i/>
        </w:rPr>
        <w:t xml:space="preserve"> ex </w:t>
      </w:r>
      <w:proofErr w:type="spellStart"/>
      <w:r>
        <w:rPr>
          <w:i/>
        </w:rPr>
        <w:t>praemissis</w:t>
      </w:r>
      <w:proofErr w:type="spellEnd"/>
      <w:r>
        <w:rPr>
          <w:i/>
        </w:rPr>
        <w:t xml:space="preserve"> </w:t>
      </w:r>
      <w:proofErr w:type="spellStart"/>
      <w:r>
        <w:rPr>
          <w:i/>
        </w:rPr>
        <w:t>esse</w:t>
      </w:r>
      <w:proofErr w:type="spellEnd"/>
      <w:r>
        <w:rPr>
          <w:i/>
        </w:rPr>
        <w:t xml:space="preserve"> </w:t>
      </w:r>
      <w:proofErr w:type="spellStart"/>
      <w:r>
        <w:rPr>
          <w:i/>
        </w:rPr>
        <w:t>falsam</w:t>
      </w:r>
      <w:proofErr w:type="spellEnd"/>
      <w:r>
        <w:rPr>
          <w:i/>
        </w:rPr>
        <w:t xml:space="preserve">, sola </w:t>
      </w:r>
      <w:proofErr w:type="spellStart"/>
      <w:r>
        <w:rPr>
          <w:i/>
        </w:rPr>
        <w:t>autem</w:t>
      </w:r>
      <w:proofErr w:type="spellEnd"/>
      <w:r>
        <w:rPr>
          <w:i/>
        </w:rPr>
        <w:t xml:space="preserve"> ex </w:t>
      </w:r>
      <w:proofErr w:type="spellStart"/>
      <w:r>
        <w:rPr>
          <w:i/>
        </w:rPr>
        <w:t>praemissis</w:t>
      </w:r>
      <w:proofErr w:type="spellEnd"/>
      <w:r>
        <w:rPr>
          <w:i/>
        </w:rPr>
        <w:t xml:space="preserve"> falsa </w:t>
      </w:r>
      <w:proofErr w:type="spellStart"/>
      <w:r>
        <w:rPr>
          <w:i/>
        </w:rPr>
        <w:t>esse</w:t>
      </w:r>
      <w:proofErr w:type="spellEnd"/>
      <w:r>
        <w:rPr>
          <w:i/>
        </w:rPr>
        <w:t xml:space="preserve"> </w:t>
      </w:r>
      <w:proofErr w:type="spellStart"/>
      <w:r>
        <w:rPr>
          <w:i/>
        </w:rPr>
        <w:t>potest</w:t>
      </w:r>
      <w:proofErr w:type="spellEnd"/>
      <w:r>
        <w:rPr>
          <w:i/>
        </w:rPr>
        <w:t xml:space="preserve"> hypothesis, quod scilicet </w:t>
      </w:r>
      <w:proofErr w:type="spellStart"/>
      <w:r>
        <w:rPr>
          <w:i/>
        </w:rPr>
        <w:t>Ens</w:t>
      </w:r>
      <w:proofErr w:type="spellEnd"/>
      <w:r>
        <w:rPr>
          <w:i/>
        </w:rPr>
        <w:t xml:space="preserve"> </w:t>
      </w:r>
      <w:proofErr w:type="spellStart"/>
      <w:r>
        <w:rPr>
          <w:i/>
        </w:rPr>
        <w:t>necessarium</w:t>
      </w:r>
      <w:proofErr w:type="spellEnd"/>
      <w:r>
        <w:rPr>
          <w:i/>
        </w:rPr>
        <w:t xml:space="preserve"> non </w:t>
      </w:r>
      <w:proofErr w:type="spellStart"/>
      <w:r>
        <w:rPr>
          <w:i/>
        </w:rPr>
        <w:t>existat</w:t>
      </w:r>
      <w:proofErr w:type="spellEnd"/>
      <w:r>
        <w:rPr>
          <w:i/>
        </w:rPr>
        <w:t xml:space="preserve">. </w:t>
      </w:r>
    </w:p>
    <w:p w14:paraId="27E7E1EA" w14:textId="77777777" w:rsidR="00783315" w:rsidRDefault="00783315">
      <w:pPr>
        <w:numPr>
          <w:ilvl w:val="0"/>
          <w:numId w:val="3"/>
        </w:numPr>
        <w:ind w:left="426"/>
      </w:pPr>
      <w:r>
        <w:rPr>
          <w:i/>
        </w:rPr>
        <w:t xml:space="preserve">Ergo </w:t>
      </w:r>
      <w:proofErr w:type="spellStart"/>
      <w:r>
        <w:rPr>
          <w:i/>
        </w:rPr>
        <w:t>conclusimus</w:t>
      </w:r>
      <w:proofErr w:type="spellEnd"/>
      <w:r>
        <w:rPr>
          <w:i/>
        </w:rPr>
        <w:t xml:space="preserve"> </w:t>
      </w:r>
      <w:r>
        <w:rPr>
          <w:i/>
        </w:rPr>
        <w:br/>
      </w:r>
      <w:proofErr w:type="spellStart"/>
      <w:r>
        <w:rPr>
          <w:i/>
        </w:rPr>
        <w:t>Ens</w:t>
      </w:r>
      <w:proofErr w:type="spellEnd"/>
      <w:r>
        <w:rPr>
          <w:i/>
        </w:rPr>
        <w:t xml:space="preserve"> </w:t>
      </w:r>
      <w:proofErr w:type="spellStart"/>
      <w:r>
        <w:rPr>
          <w:i/>
        </w:rPr>
        <w:t>necessarium</w:t>
      </w:r>
      <w:proofErr w:type="spellEnd"/>
      <w:r>
        <w:rPr>
          <w:i/>
        </w:rPr>
        <w:t xml:space="preserve"> </w:t>
      </w:r>
      <w:proofErr w:type="spellStart"/>
      <w:r>
        <w:rPr>
          <w:i/>
        </w:rPr>
        <w:t>vel</w:t>
      </w:r>
      <w:proofErr w:type="spellEnd"/>
      <w:r>
        <w:rPr>
          <w:i/>
        </w:rPr>
        <w:t xml:space="preserve"> </w:t>
      </w:r>
      <w:proofErr w:type="spellStart"/>
      <w:r>
        <w:rPr>
          <w:i/>
        </w:rPr>
        <w:t>esse</w:t>
      </w:r>
      <w:proofErr w:type="spellEnd"/>
      <w:r>
        <w:rPr>
          <w:i/>
        </w:rPr>
        <w:t xml:space="preserve"> </w:t>
      </w:r>
      <w:proofErr w:type="spellStart"/>
      <w:r>
        <w:rPr>
          <w:i/>
        </w:rPr>
        <w:t>impossibile</w:t>
      </w:r>
      <w:proofErr w:type="spellEnd"/>
      <w:r>
        <w:rPr>
          <w:i/>
        </w:rPr>
        <w:t xml:space="preserve">, </w:t>
      </w:r>
      <w:proofErr w:type="spellStart"/>
      <w:r>
        <w:rPr>
          <w:i/>
        </w:rPr>
        <w:t>vel</w:t>
      </w:r>
      <w:proofErr w:type="spellEnd"/>
      <w:r>
        <w:rPr>
          <w:i/>
        </w:rPr>
        <w:t xml:space="preserve"> </w:t>
      </w:r>
      <w:proofErr w:type="spellStart"/>
      <w:r>
        <w:rPr>
          <w:i/>
        </w:rPr>
        <w:t>existere</w:t>
      </w:r>
      <w:proofErr w:type="spellEnd"/>
      <w:r>
        <w:rPr>
          <w:i/>
        </w:rPr>
        <w:t xml:space="preserve">. </w:t>
      </w:r>
    </w:p>
    <w:p w14:paraId="05D2A2AE" w14:textId="77777777" w:rsidR="00783315" w:rsidRDefault="00783315">
      <w:pPr>
        <w:numPr>
          <w:ilvl w:val="0"/>
          <w:numId w:val="3"/>
        </w:numPr>
        <w:ind w:left="426"/>
      </w:pPr>
      <w:r>
        <w:rPr>
          <w:i/>
        </w:rPr>
        <w:t xml:space="preserve">Si ergo Deum </w:t>
      </w:r>
      <w:proofErr w:type="spellStart"/>
      <w:r>
        <w:rPr>
          <w:i/>
        </w:rPr>
        <w:t>definiamus</w:t>
      </w:r>
      <w:proofErr w:type="spellEnd"/>
      <w:r>
        <w:rPr>
          <w:i/>
        </w:rPr>
        <w:t xml:space="preserve"> </w:t>
      </w:r>
      <w:proofErr w:type="spellStart"/>
      <w:r>
        <w:rPr>
          <w:i/>
        </w:rPr>
        <w:t>Ens</w:t>
      </w:r>
      <w:proofErr w:type="spellEnd"/>
      <w:r>
        <w:rPr>
          <w:i/>
        </w:rPr>
        <w:t xml:space="preserve"> a se, </w:t>
      </w:r>
      <w:proofErr w:type="spellStart"/>
      <w:r>
        <w:rPr>
          <w:i/>
        </w:rPr>
        <w:t>seu</w:t>
      </w:r>
      <w:proofErr w:type="spellEnd"/>
      <w:r>
        <w:rPr>
          <w:i/>
        </w:rPr>
        <w:t xml:space="preserve"> </w:t>
      </w:r>
      <w:proofErr w:type="spellStart"/>
      <w:r>
        <w:rPr>
          <w:i/>
        </w:rPr>
        <w:t>Ens</w:t>
      </w:r>
      <w:proofErr w:type="spellEnd"/>
      <w:r>
        <w:rPr>
          <w:i/>
        </w:rPr>
        <w:t xml:space="preserve"> ex </w:t>
      </w:r>
      <w:proofErr w:type="spellStart"/>
      <w:r>
        <w:rPr>
          <w:i/>
        </w:rPr>
        <w:t>cujus</w:t>
      </w:r>
      <w:proofErr w:type="spellEnd"/>
      <w:r>
        <w:rPr>
          <w:i/>
        </w:rPr>
        <w:t xml:space="preserve"> </w:t>
      </w:r>
      <w:proofErr w:type="spellStart"/>
      <w:r>
        <w:rPr>
          <w:i/>
        </w:rPr>
        <w:t>essentia</w:t>
      </w:r>
      <w:proofErr w:type="spellEnd"/>
      <w:r>
        <w:rPr>
          <w:i/>
        </w:rPr>
        <w:t xml:space="preserve"> sequitur </w:t>
      </w:r>
      <w:proofErr w:type="spellStart"/>
      <w:r>
        <w:rPr>
          <w:i/>
        </w:rPr>
        <w:t>existentia</w:t>
      </w:r>
      <w:proofErr w:type="spellEnd"/>
      <w:r>
        <w:rPr>
          <w:i/>
        </w:rPr>
        <w:t xml:space="preserve">, </w:t>
      </w:r>
      <w:proofErr w:type="spellStart"/>
      <w:r>
        <w:rPr>
          <w:i/>
        </w:rPr>
        <w:t>seu</w:t>
      </w:r>
      <w:proofErr w:type="spellEnd"/>
      <w:r>
        <w:rPr>
          <w:i/>
        </w:rPr>
        <w:t xml:space="preserve"> </w:t>
      </w:r>
      <w:proofErr w:type="spellStart"/>
      <w:r>
        <w:rPr>
          <w:i/>
        </w:rPr>
        <w:t>Ens</w:t>
      </w:r>
      <w:proofErr w:type="spellEnd"/>
      <w:r>
        <w:rPr>
          <w:i/>
        </w:rPr>
        <w:t xml:space="preserve"> </w:t>
      </w:r>
      <w:proofErr w:type="spellStart"/>
      <w:r>
        <w:rPr>
          <w:i/>
        </w:rPr>
        <w:t>necessarium</w:t>
      </w:r>
      <w:proofErr w:type="spellEnd"/>
      <w:r>
        <w:rPr>
          <w:i/>
        </w:rPr>
        <w:t xml:space="preserve">, sequitur Deum </w:t>
      </w:r>
      <w:proofErr w:type="spellStart"/>
      <w:r>
        <w:rPr>
          <w:i/>
        </w:rPr>
        <w:t>si</w:t>
      </w:r>
      <w:proofErr w:type="spellEnd"/>
      <w:r>
        <w:rPr>
          <w:i/>
        </w:rPr>
        <w:t xml:space="preserve"> </w:t>
      </w:r>
      <w:proofErr w:type="spellStart"/>
      <w:r>
        <w:rPr>
          <w:i/>
        </w:rPr>
        <w:t>possibilis</w:t>
      </w:r>
      <w:proofErr w:type="spellEnd"/>
      <w:r>
        <w:rPr>
          <w:i/>
        </w:rPr>
        <w:t xml:space="preserve"> sit </w:t>
      </w:r>
      <w:proofErr w:type="spellStart"/>
      <w:r>
        <w:rPr>
          <w:i/>
        </w:rPr>
        <w:t>actu</w:t>
      </w:r>
      <w:proofErr w:type="spellEnd"/>
      <w:r>
        <w:rPr>
          <w:i/>
        </w:rPr>
        <w:t xml:space="preserve"> </w:t>
      </w:r>
      <w:proofErr w:type="spellStart"/>
      <w:r>
        <w:rPr>
          <w:i/>
        </w:rPr>
        <w:t>esse</w:t>
      </w:r>
      <w:proofErr w:type="spellEnd"/>
      <w:r>
        <w:rPr>
          <w:i/>
        </w:rPr>
        <w:t xml:space="preserve">. </w:t>
      </w:r>
    </w:p>
    <w:p w14:paraId="7CB7AA6D" w14:textId="77777777" w:rsidR="00783315" w:rsidRDefault="00783315">
      <w:pPr>
        <w:jc w:val="both"/>
        <w:rPr>
          <w:i/>
        </w:rPr>
      </w:pPr>
    </w:p>
    <w:p w14:paraId="2D1200CC" w14:textId="77777777" w:rsidR="00783315" w:rsidRPr="00A17249" w:rsidRDefault="00783315">
      <w:pPr>
        <w:jc w:val="both"/>
        <w:rPr>
          <w:sz w:val="22"/>
          <w:szCs w:val="22"/>
        </w:rPr>
      </w:pPr>
      <w:r w:rsidRPr="00A17249">
        <w:rPr>
          <w:sz w:val="22"/>
          <w:szCs w:val="22"/>
        </w:rPr>
        <w:t>Our translation</w:t>
      </w:r>
      <w:r w:rsidRPr="00A17249">
        <w:rPr>
          <w:rStyle w:val="Funotenzeichen1"/>
          <w:sz w:val="22"/>
          <w:szCs w:val="22"/>
        </w:rPr>
        <w:footnoteReference w:id="8"/>
      </w:r>
      <w:r w:rsidRPr="00A17249">
        <w:rPr>
          <w:sz w:val="22"/>
          <w:szCs w:val="22"/>
        </w:rPr>
        <w:t xml:space="preserve"> to English, which is based on </w:t>
      </w:r>
      <w:proofErr w:type="spellStart"/>
      <w:r w:rsidRPr="00A17249">
        <w:rPr>
          <w:sz w:val="22"/>
          <w:szCs w:val="22"/>
        </w:rPr>
        <w:t>Lenzen’s</w:t>
      </w:r>
      <w:proofErr w:type="spellEnd"/>
      <w:r w:rsidRPr="00A17249">
        <w:rPr>
          <w:sz w:val="22"/>
          <w:szCs w:val="22"/>
        </w:rPr>
        <w:t xml:space="preserve"> translation (</w:t>
      </w:r>
      <w:proofErr w:type="spellStart"/>
      <w:r w:rsidRPr="00A17249">
        <w:rPr>
          <w:sz w:val="22"/>
          <w:szCs w:val="22"/>
        </w:rPr>
        <w:t>TODO:cite</w:t>
      </w:r>
      <w:proofErr w:type="spellEnd"/>
      <w:r w:rsidRPr="00A17249">
        <w:rPr>
          <w:sz w:val="22"/>
          <w:szCs w:val="22"/>
        </w:rPr>
        <w:t>) with some modifications</w:t>
      </w:r>
      <w:r w:rsidRPr="00A17249">
        <w:rPr>
          <w:rStyle w:val="Funotenzeichen1"/>
          <w:sz w:val="22"/>
          <w:szCs w:val="22"/>
        </w:rPr>
        <w:footnoteReference w:id="9"/>
      </w:r>
      <w:r w:rsidRPr="00A17249">
        <w:rPr>
          <w:sz w:val="22"/>
          <w:szCs w:val="22"/>
        </w:rPr>
        <w:t>, is shown below:</w:t>
      </w:r>
    </w:p>
    <w:p w14:paraId="26B56CD9" w14:textId="77777777" w:rsidR="00783315" w:rsidRDefault="00783315">
      <w:pPr>
        <w:jc w:val="both"/>
      </w:pPr>
    </w:p>
    <w:p w14:paraId="191D9966" w14:textId="77777777" w:rsidR="00783315" w:rsidRDefault="00783315">
      <w:r>
        <w:rPr>
          <w:b/>
        </w:rPr>
        <w:t xml:space="preserve">Theorem: </w:t>
      </w:r>
      <w:r>
        <w:rPr>
          <w:i/>
        </w:rPr>
        <w:t>If the necessary being is possible, it actually exists.</w:t>
      </w:r>
      <w:r>
        <w:rPr>
          <w:rFonts w:ascii="MS Mincho" w:eastAsia="MS Mincho" w:hAnsi="MS Mincho" w:cs="MS Mincho"/>
          <w:i/>
        </w:rPr>
        <w:t> </w:t>
      </w:r>
    </w:p>
    <w:p w14:paraId="1F92AC5B" w14:textId="77777777" w:rsidR="00783315" w:rsidRDefault="00783315">
      <w:r>
        <w:rPr>
          <w:b/>
        </w:rPr>
        <w:t xml:space="preserve">Proof: </w:t>
      </w:r>
      <w:r>
        <w:rPr>
          <w:i/>
        </w:rPr>
        <w:t>For if we assume it does not exist, one may reason as follows:</w:t>
      </w:r>
      <w:r>
        <w:rPr>
          <w:rFonts w:ascii="MS Mincho" w:eastAsia="MS Mincho" w:hAnsi="MS Mincho" w:cs="MS Mincho"/>
          <w:i/>
        </w:rPr>
        <w:t> </w:t>
      </w:r>
    </w:p>
    <w:p w14:paraId="58EAF1C7" w14:textId="77777777" w:rsidR="00783315" w:rsidRDefault="00783315">
      <w:pPr>
        <w:numPr>
          <w:ilvl w:val="0"/>
          <w:numId w:val="2"/>
        </w:numPr>
        <w:ind w:left="426"/>
      </w:pPr>
      <w:r>
        <w:rPr>
          <w:i/>
        </w:rPr>
        <w:t>The necessary being doesn’t exist, by hypothesis.</w:t>
      </w:r>
      <w:r>
        <w:rPr>
          <w:rFonts w:ascii="MS Mincho" w:eastAsia="MS Mincho" w:hAnsi="MS Mincho" w:cs="MS Mincho"/>
          <w:i/>
        </w:rPr>
        <w:t> </w:t>
      </w:r>
    </w:p>
    <w:p w14:paraId="484A4D83" w14:textId="77777777" w:rsidR="00783315" w:rsidRDefault="00783315">
      <w:pPr>
        <w:numPr>
          <w:ilvl w:val="0"/>
          <w:numId w:val="2"/>
        </w:numPr>
        <w:ind w:left="426"/>
      </w:pPr>
      <w:r>
        <w:rPr>
          <w:i/>
        </w:rPr>
        <w:t xml:space="preserve">For whatever doesn’t exist, for it </w:t>
      </w:r>
      <w:proofErr w:type="spellStart"/>
      <w:r>
        <w:rPr>
          <w:i/>
          <w:strike/>
        </w:rPr>
        <w:t>it</w:t>
      </w:r>
      <w:proofErr w:type="spellEnd"/>
      <w:r>
        <w:rPr>
          <w:rStyle w:val="Funotenzeichen1"/>
          <w:i/>
        </w:rPr>
        <w:footnoteReference w:id="10"/>
      </w:r>
      <w:r>
        <w:rPr>
          <w:i/>
        </w:rPr>
        <w:t xml:space="preserve"> is possible not to exist.</w:t>
      </w:r>
      <w:r>
        <w:rPr>
          <w:rFonts w:ascii="MS Mincho" w:eastAsia="MS Mincho" w:hAnsi="MS Mincho" w:cs="MS Mincho"/>
          <w:i/>
        </w:rPr>
        <w:t> </w:t>
      </w:r>
    </w:p>
    <w:p w14:paraId="658C7BD8" w14:textId="77777777" w:rsidR="00783315" w:rsidRDefault="00783315">
      <w:pPr>
        <w:numPr>
          <w:ilvl w:val="0"/>
          <w:numId w:val="2"/>
        </w:numPr>
        <w:ind w:left="426"/>
      </w:pPr>
      <w:r>
        <w:rPr>
          <w:i/>
        </w:rPr>
        <w:t xml:space="preserve">For whatever </w:t>
      </w:r>
      <w:r>
        <w:rPr>
          <w:i/>
          <w:strike/>
        </w:rPr>
        <w:t>it</w:t>
      </w:r>
      <w:r>
        <w:rPr>
          <w:i/>
        </w:rPr>
        <w:t xml:space="preserve"> is possible not to exist, </w:t>
      </w:r>
      <w:r>
        <w:rPr>
          <w:i/>
        </w:rPr>
        <w:br/>
        <w:t xml:space="preserve">of it </w:t>
      </w:r>
      <w:proofErr w:type="spellStart"/>
      <w:r>
        <w:rPr>
          <w:i/>
          <w:strike/>
        </w:rPr>
        <w:t>it</w:t>
      </w:r>
      <w:proofErr w:type="spellEnd"/>
      <w:r>
        <w:rPr>
          <w:i/>
        </w:rPr>
        <w:t xml:space="preserve"> is false to say that </w:t>
      </w:r>
      <w:r>
        <w:rPr>
          <w:i/>
          <w:u w:val="single"/>
        </w:rPr>
        <w:t>it</w:t>
      </w:r>
      <w:r w:rsidRPr="00513006">
        <w:rPr>
          <w:rStyle w:val="Funotenzeichen1"/>
          <w:i/>
        </w:rPr>
        <w:footnoteReference w:id="11"/>
      </w:r>
      <w:r>
        <w:rPr>
          <w:i/>
        </w:rPr>
        <w:t xml:space="preserve"> cannot</w:t>
      </w:r>
      <w:r>
        <w:rPr>
          <w:rStyle w:val="Funotenzeichen1"/>
          <w:i/>
        </w:rPr>
        <w:footnoteReference w:id="12"/>
      </w:r>
      <w:r>
        <w:rPr>
          <w:i/>
        </w:rPr>
        <w:t xml:space="preserve"> not exist.</w:t>
      </w:r>
      <w:r>
        <w:rPr>
          <w:rFonts w:ascii="MS Mincho" w:eastAsia="MS Mincho" w:hAnsi="MS Mincho" w:cs="MS Mincho"/>
          <w:i/>
        </w:rPr>
        <w:t> </w:t>
      </w:r>
    </w:p>
    <w:p w14:paraId="597804D4" w14:textId="77777777" w:rsidR="00783315" w:rsidRDefault="00783315">
      <w:pPr>
        <w:numPr>
          <w:ilvl w:val="0"/>
          <w:numId w:val="2"/>
        </w:numPr>
        <w:ind w:left="426"/>
      </w:pPr>
      <w:r>
        <w:rPr>
          <w:i/>
        </w:rPr>
        <w:t xml:space="preserve">Of whatever </w:t>
      </w:r>
      <w:r>
        <w:rPr>
          <w:i/>
          <w:strike/>
        </w:rPr>
        <w:t>it</w:t>
      </w:r>
      <w:r>
        <w:rPr>
          <w:i/>
        </w:rPr>
        <w:t xml:space="preserve"> is false to say that </w:t>
      </w:r>
      <w:r>
        <w:rPr>
          <w:i/>
          <w:u w:val="single"/>
        </w:rPr>
        <w:t>it</w:t>
      </w:r>
      <w:r>
        <w:rPr>
          <w:i/>
        </w:rPr>
        <w:t xml:space="preserve"> cannot not exist, </w:t>
      </w:r>
      <w:r>
        <w:rPr>
          <w:i/>
        </w:rPr>
        <w:br/>
        <w:t xml:space="preserve">of it </w:t>
      </w:r>
      <w:proofErr w:type="spellStart"/>
      <w:r>
        <w:rPr>
          <w:i/>
          <w:strike/>
        </w:rPr>
        <w:t>it</w:t>
      </w:r>
      <w:proofErr w:type="spellEnd"/>
      <w:r>
        <w:rPr>
          <w:i/>
        </w:rPr>
        <w:t xml:space="preserve"> is false to say that </w:t>
      </w:r>
      <w:r>
        <w:rPr>
          <w:i/>
          <w:u w:val="single"/>
        </w:rPr>
        <w:t>it</w:t>
      </w:r>
      <w:r>
        <w:rPr>
          <w:i/>
        </w:rPr>
        <w:t xml:space="preserve"> is necessary. </w:t>
      </w:r>
      <w:r>
        <w:rPr>
          <w:i/>
        </w:rPr>
        <w:br/>
        <w:t>For necessary is what cannot not exist.</w:t>
      </w:r>
    </w:p>
    <w:p w14:paraId="6C5E206A" w14:textId="77777777" w:rsidR="00783315" w:rsidRDefault="00783315">
      <w:pPr>
        <w:numPr>
          <w:ilvl w:val="0"/>
          <w:numId w:val="2"/>
        </w:numPr>
        <w:ind w:left="426"/>
      </w:pPr>
      <w:r>
        <w:rPr>
          <w:i/>
        </w:rPr>
        <w:t xml:space="preserve">Therefore, of the necessary being </w:t>
      </w:r>
      <w:r>
        <w:rPr>
          <w:i/>
          <w:strike/>
        </w:rPr>
        <w:t>it</w:t>
      </w:r>
      <w:r>
        <w:rPr>
          <w:i/>
        </w:rPr>
        <w:t xml:space="preserve"> is false to say </w:t>
      </w:r>
      <w:r>
        <w:rPr>
          <w:i/>
          <w:u w:val="single"/>
        </w:rPr>
        <w:t>it</w:t>
      </w:r>
      <w:r>
        <w:rPr>
          <w:i/>
        </w:rPr>
        <w:t xml:space="preserve"> is necessary.</w:t>
      </w:r>
      <w:r>
        <w:rPr>
          <w:rFonts w:ascii="MS Mincho" w:eastAsia="MS Mincho" w:hAnsi="MS Mincho" w:cs="MS Mincho"/>
          <w:i/>
        </w:rPr>
        <w:t> </w:t>
      </w:r>
    </w:p>
    <w:p w14:paraId="720E75D2" w14:textId="77777777" w:rsidR="00783315" w:rsidRDefault="00783315">
      <w:pPr>
        <w:numPr>
          <w:ilvl w:val="0"/>
          <w:numId w:val="2"/>
        </w:numPr>
        <w:ind w:left="426"/>
      </w:pPr>
      <w:r>
        <w:rPr>
          <w:i/>
        </w:rPr>
        <w:t>This conclusion is either true or false.</w:t>
      </w:r>
      <w:r>
        <w:rPr>
          <w:rFonts w:ascii="MS Mincho" w:eastAsia="MS Mincho" w:hAnsi="MS Mincho" w:cs="MS Mincho"/>
          <w:i/>
        </w:rPr>
        <w:t> </w:t>
      </w:r>
    </w:p>
    <w:p w14:paraId="2FCAE81C" w14:textId="77777777" w:rsidR="00783315" w:rsidRDefault="00783315">
      <w:pPr>
        <w:numPr>
          <w:ilvl w:val="0"/>
          <w:numId w:val="2"/>
        </w:numPr>
        <w:ind w:left="426"/>
      </w:pPr>
      <w:r>
        <w:rPr>
          <w:i/>
        </w:rPr>
        <w:t xml:space="preserve">If </w:t>
      </w:r>
      <w:r>
        <w:rPr>
          <w:i/>
          <w:u w:val="single"/>
        </w:rPr>
        <w:t>it</w:t>
      </w:r>
      <w:r>
        <w:rPr>
          <w:i/>
        </w:rPr>
        <w:t xml:space="preserve"> is true, </w:t>
      </w:r>
      <w:r>
        <w:rPr>
          <w:i/>
          <w:strike/>
        </w:rPr>
        <w:t>it</w:t>
      </w:r>
      <w:r>
        <w:rPr>
          <w:i/>
        </w:rPr>
        <w:t xml:space="preserve"> follows that the necessary being contains a contradiction, i.e. is impossible, because contradictory assertions have been proved about it, namely that it is not necessary. For a contradictory conclusion can only be shown about a thing which contains a contradiction.</w:t>
      </w:r>
      <w:r>
        <w:rPr>
          <w:rFonts w:ascii="MS Mincho" w:eastAsia="MS Mincho" w:hAnsi="MS Mincho" w:cs="MS Mincho"/>
          <w:i/>
        </w:rPr>
        <w:t> </w:t>
      </w:r>
    </w:p>
    <w:p w14:paraId="16374687" w14:textId="77777777" w:rsidR="00783315" w:rsidRDefault="00783315">
      <w:pPr>
        <w:numPr>
          <w:ilvl w:val="0"/>
          <w:numId w:val="2"/>
        </w:numPr>
        <w:ind w:left="426"/>
      </w:pPr>
      <w:r>
        <w:rPr>
          <w:i/>
        </w:rPr>
        <w:t xml:space="preserve">If </w:t>
      </w:r>
      <w:r>
        <w:rPr>
          <w:i/>
          <w:u w:val="single"/>
        </w:rPr>
        <w:t>it</w:t>
      </w:r>
      <w:r>
        <w:rPr>
          <w:i/>
        </w:rPr>
        <w:t xml:space="preserve"> is false, </w:t>
      </w:r>
      <w:r>
        <w:rPr>
          <w:i/>
          <w:strike/>
        </w:rPr>
        <w:t>it</w:t>
      </w:r>
      <w:r>
        <w:rPr>
          <w:i/>
        </w:rPr>
        <w:t xml:space="preserve"> is needed</w:t>
      </w:r>
      <w:r>
        <w:rPr>
          <w:rStyle w:val="Funotenzeichen1"/>
          <w:i/>
        </w:rPr>
        <w:footnoteReference w:id="13"/>
      </w:r>
      <w:r>
        <w:rPr>
          <w:i/>
        </w:rPr>
        <w:t xml:space="preserve"> that one of the premises is false. But the only premise that can be false is the hypothesis that the necessary being doesn’t exist.</w:t>
      </w:r>
      <w:r>
        <w:rPr>
          <w:rFonts w:ascii="MS Mincho" w:eastAsia="MS Mincho" w:hAnsi="MS Mincho" w:cs="MS Mincho"/>
          <w:i/>
        </w:rPr>
        <w:t> </w:t>
      </w:r>
    </w:p>
    <w:p w14:paraId="6199600A" w14:textId="77777777" w:rsidR="00783315" w:rsidRDefault="00783315">
      <w:pPr>
        <w:numPr>
          <w:ilvl w:val="0"/>
          <w:numId w:val="2"/>
        </w:numPr>
        <w:ind w:left="426"/>
      </w:pPr>
      <w:r>
        <w:rPr>
          <w:i/>
        </w:rPr>
        <w:lastRenderedPageBreak/>
        <w:t xml:space="preserve">Hence we conclude that </w:t>
      </w:r>
      <w:r>
        <w:rPr>
          <w:i/>
        </w:rPr>
        <w:br/>
        <w:t>the necessary being either is impossible, or exists.</w:t>
      </w:r>
      <w:r>
        <w:rPr>
          <w:rFonts w:ascii="MS Mincho" w:eastAsia="MS Mincho" w:hAnsi="MS Mincho" w:cs="MS Mincho"/>
          <w:i/>
        </w:rPr>
        <w:t> </w:t>
      </w:r>
    </w:p>
    <w:p w14:paraId="540645E9" w14:textId="77777777" w:rsidR="00783315" w:rsidRDefault="00783315">
      <w:pPr>
        <w:numPr>
          <w:ilvl w:val="0"/>
          <w:numId w:val="2"/>
        </w:numPr>
        <w:ind w:left="426"/>
      </w:pPr>
      <w:r>
        <w:rPr>
          <w:i/>
        </w:rPr>
        <w:t>So if we define God as an “</w:t>
      </w:r>
      <w:proofErr w:type="spellStart"/>
      <w:r>
        <w:rPr>
          <w:i/>
        </w:rPr>
        <w:t>Ens</w:t>
      </w:r>
      <w:proofErr w:type="spellEnd"/>
      <w:r>
        <w:rPr>
          <w:i/>
        </w:rPr>
        <w:t xml:space="preserve"> a se”, i.e. a being from whose essence existence follows, i.e. a necessary being, </w:t>
      </w:r>
      <w:r>
        <w:rPr>
          <w:i/>
          <w:strike/>
        </w:rPr>
        <w:t>it</w:t>
      </w:r>
      <w:r>
        <w:rPr>
          <w:i/>
        </w:rPr>
        <w:t xml:space="preserve"> follows that God, if </w:t>
      </w:r>
      <w:r>
        <w:rPr>
          <w:i/>
          <w:u w:val="single"/>
        </w:rPr>
        <w:t>It</w:t>
      </w:r>
      <w:r>
        <w:rPr>
          <w:i/>
        </w:rPr>
        <w:t xml:space="preserve"> is possible, actually exists. </w:t>
      </w:r>
    </w:p>
    <w:p w14:paraId="2715ABBB" w14:textId="77777777" w:rsidR="00783315" w:rsidRDefault="00783315">
      <w:pPr>
        <w:jc w:val="both"/>
      </w:pPr>
    </w:p>
    <w:p w14:paraId="73D95CA4" w14:textId="49E57026" w:rsidR="00783315" w:rsidRPr="00A17249" w:rsidRDefault="00783315">
      <w:pPr>
        <w:jc w:val="both"/>
        <w:rPr>
          <w:sz w:val="22"/>
          <w:szCs w:val="22"/>
        </w:rPr>
      </w:pPr>
      <w:r w:rsidRPr="00A17249">
        <w:rPr>
          <w:sz w:val="22"/>
          <w:szCs w:val="22"/>
          <w:lang w:val="en-US" w:eastAsia="en-US"/>
        </w:rPr>
        <w:t>This argument is interesting, because it is relatively concise, in comparison to Leibniz’s other arguments, and because it uses an informal natural language style and content that seems already quite close to the formal language of his algebra of concepts, which was only fully developed 8 to 9 years later.</w:t>
      </w:r>
      <w:r w:rsidRPr="00A17249">
        <w:rPr>
          <w:sz w:val="22"/>
          <w:szCs w:val="22"/>
        </w:rPr>
        <w:t xml:space="preserve"> Nevertheless, Leibniz never produced a more rigorous version of the argument above, and thus the question remains: can Leibniz’s argument be formalized in his own algebra of concepts?</w:t>
      </w:r>
    </w:p>
    <w:p w14:paraId="74C3E3D4" w14:textId="77777777" w:rsidR="00783315" w:rsidRDefault="00783315">
      <w:pPr>
        <w:jc w:val="both"/>
      </w:pPr>
    </w:p>
    <w:p w14:paraId="1A083DB8" w14:textId="77777777" w:rsidR="00783315" w:rsidRPr="00A17249" w:rsidRDefault="00783315">
      <w:pPr>
        <w:jc w:val="both"/>
        <w:rPr>
          <w:sz w:val="22"/>
          <w:szCs w:val="22"/>
        </w:rPr>
      </w:pPr>
      <w:r w:rsidRPr="00A17249">
        <w:rPr>
          <w:b/>
          <w:i/>
          <w:sz w:val="22"/>
          <w:szCs w:val="22"/>
        </w:rPr>
        <w:t>Computer-Assisted Analysis</w:t>
      </w:r>
    </w:p>
    <w:p w14:paraId="49347F81" w14:textId="77777777" w:rsidR="00783315" w:rsidRPr="00A17249" w:rsidRDefault="00783315">
      <w:pPr>
        <w:jc w:val="both"/>
        <w:rPr>
          <w:b/>
          <w:i/>
          <w:sz w:val="22"/>
          <w:szCs w:val="22"/>
        </w:rPr>
      </w:pPr>
    </w:p>
    <w:p w14:paraId="7E0C5286" w14:textId="63FF86E3" w:rsidR="00783315" w:rsidRPr="00A17249" w:rsidRDefault="00783315">
      <w:pPr>
        <w:jc w:val="both"/>
        <w:rPr>
          <w:sz w:val="22"/>
          <w:szCs w:val="22"/>
        </w:rPr>
      </w:pPr>
      <w:r w:rsidRPr="00A17249">
        <w:rPr>
          <w:sz w:val="22"/>
          <w:szCs w:val="22"/>
        </w:rPr>
        <w:t>Our computer-assisted investigation revealed interesting surprises</w:t>
      </w:r>
      <w:r w:rsidRPr="00AF2135">
        <w:rPr>
          <w:sz w:val="22"/>
          <w:szCs w:val="22"/>
        </w:rPr>
        <w:t xml:space="preserve">. </w:t>
      </w:r>
      <w:r w:rsidR="00AF2135" w:rsidRPr="00AF2135">
        <w:rPr>
          <w:sz w:val="22"/>
          <w:szCs w:val="22"/>
        </w:rPr>
        <w:fldChar w:fldCharType="begin"/>
      </w:r>
      <w:r w:rsidR="00AF2135" w:rsidRPr="00AF2135">
        <w:rPr>
          <w:sz w:val="22"/>
          <w:szCs w:val="22"/>
        </w:rPr>
        <w:instrText xml:space="preserve"> REF _Ref459910223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4</w:t>
      </w:r>
      <w:r w:rsidR="00AF2135" w:rsidRPr="00AF2135">
        <w:rPr>
          <w:sz w:val="22"/>
          <w:szCs w:val="22"/>
        </w:rPr>
        <w:fldChar w:fldCharType="end"/>
      </w:r>
      <w:r w:rsidR="00AF2135" w:rsidRPr="00AF2135">
        <w:rPr>
          <w:sz w:val="22"/>
          <w:szCs w:val="22"/>
        </w:rPr>
        <w:t xml:space="preserve"> </w:t>
      </w:r>
      <w:r w:rsidRPr="00AF2135">
        <w:rPr>
          <w:sz w:val="22"/>
          <w:szCs w:val="22"/>
        </w:rPr>
        <w:t>sh</w:t>
      </w:r>
      <w:r w:rsidRPr="00A17249">
        <w:rPr>
          <w:sz w:val="22"/>
          <w:szCs w:val="22"/>
        </w:rPr>
        <w:t xml:space="preserve">ows that, if we </w:t>
      </w:r>
      <w:proofErr w:type="spellStart"/>
      <w:r w:rsidRPr="00A17249">
        <w:rPr>
          <w:sz w:val="22"/>
          <w:szCs w:val="22"/>
        </w:rPr>
        <w:t>axiomatize</w:t>
      </w:r>
      <w:proofErr w:type="spellEnd"/>
      <w:r w:rsidR="007D2858">
        <w:rPr>
          <w:rStyle w:val="FootnoteReference"/>
          <w:sz w:val="22"/>
          <w:szCs w:val="22"/>
        </w:rPr>
        <w:footnoteReference w:id="14"/>
      </w:r>
      <w:r w:rsidRPr="00A17249">
        <w:rPr>
          <w:sz w:val="22"/>
          <w:szCs w:val="22"/>
        </w:rPr>
        <w:t xml:space="preserve"> the concept of God as an </w:t>
      </w:r>
      <w:proofErr w:type="spellStart"/>
      <w:r w:rsidRPr="00A17249">
        <w:rPr>
          <w:i/>
          <w:sz w:val="22"/>
          <w:szCs w:val="22"/>
        </w:rPr>
        <w:t>Ens</w:t>
      </w:r>
      <w:proofErr w:type="spellEnd"/>
      <w:r w:rsidRPr="00A17249">
        <w:rPr>
          <w:i/>
          <w:sz w:val="22"/>
          <w:szCs w:val="22"/>
        </w:rPr>
        <w:t xml:space="preserve"> </w:t>
      </w:r>
      <w:proofErr w:type="spellStart"/>
      <w:r w:rsidRPr="00A17249">
        <w:rPr>
          <w:i/>
          <w:sz w:val="22"/>
          <w:szCs w:val="22"/>
        </w:rPr>
        <w:t>necessarium</w:t>
      </w:r>
      <w:proofErr w:type="spellEnd"/>
      <w:r w:rsidRPr="00A17249">
        <w:rPr>
          <w:sz w:val="22"/>
          <w:szCs w:val="22"/>
        </w:rPr>
        <w:t>, i.e. if we state “N(G)” as an axiom, then the argument fails. Nitpick finds a counter-model</w:t>
      </w:r>
      <w:r w:rsidR="00FC1824">
        <w:rPr>
          <w:sz w:val="22"/>
          <w:szCs w:val="22"/>
        </w:rPr>
        <w:t xml:space="preserve"> (of minimum cardinality 4)</w:t>
      </w:r>
      <w:r w:rsidRPr="00A17249">
        <w:rPr>
          <w:sz w:val="22"/>
          <w:szCs w:val="22"/>
        </w:rPr>
        <w:t xml:space="preserve"> for the seventh step in Leibniz’s argument.</w:t>
      </w:r>
    </w:p>
    <w:p w14:paraId="39C6D6A4" w14:textId="77777777" w:rsidR="00783315" w:rsidRPr="00A17249" w:rsidRDefault="00783315">
      <w:pPr>
        <w:jc w:val="both"/>
        <w:rPr>
          <w:sz w:val="22"/>
          <w:szCs w:val="22"/>
        </w:rPr>
      </w:pPr>
    </w:p>
    <w:p w14:paraId="0CD79F0B" w14:textId="77777777" w:rsidR="007C355C" w:rsidRDefault="00911E98" w:rsidP="007C355C">
      <w:pPr>
        <w:keepNext/>
        <w:jc w:val="both"/>
      </w:pPr>
      <w:r>
        <w:rPr>
          <w:noProof/>
          <w:lang w:eastAsia="en-US"/>
        </w:rPr>
        <w:lastRenderedPageBreak/>
        <w:drawing>
          <wp:inline distT="0" distB="0" distL="0" distR="0" wp14:anchorId="262590D9" wp14:editId="6254C4F0">
            <wp:extent cx="3733800" cy="4614013"/>
            <wp:effectExtent l="25400" t="25400" r="25400" b="342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744089" cy="4626727"/>
                    </a:xfrm>
                    <a:prstGeom prst="rect">
                      <a:avLst/>
                    </a:prstGeom>
                    <a:solidFill>
                      <a:srgbClr val="FFFFFF">
                        <a:alpha val="0"/>
                      </a:srgbClr>
                    </a:solidFill>
                    <a:ln>
                      <a:solidFill>
                        <a:schemeClr val="tx1"/>
                      </a:solidFill>
                    </a:ln>
                  </pic:spPr>
                </pic:pic>
              </a:graphicData>
            </a:graphic>
          </wp:inline>
        </w:drawing>
      </w:r>
    </w:p>
    <w:p w14:paraId="57E5C637" w14:textId="3F0BCF03" w:rsidR="00783315" w:rsidRDefault="007C355C" w:rsidP="007C355C">
      <w:pPr>
        <w:pStyle w:val="Caption"/>
        <w:jc w:val="both"/>
      </w:pPr>
      <w:bookmarkStart w:id="4" w:name="_Ref459910223"/>
      <w:r>
        <w:t xml:space="preserve">Figure </w:t>
      </w:r>
      <w:fldSimple w:instr=" SEQ Figure \* ARABIC ">
        <w:r>
          <w:rPr>
            <w:noProof/>
          </w:rPr>
          <w:t>4</w:t>
        </w:r>
      </w:fldSimple>
      <w:bookmarkEnd w:id="4"/>
      <w:r>
        <w:t xml:space="preserve">: Counter-Model for </w:t>
      </w:r>
      <w:r>
        <w:rPr>
          <w:noProof/>
        </w:rPr>
        <w:t>Proof Attempt with Ens Necessarium</w:t>
      </w:r>
    </w:p>
    <w:p w14:paraId="24F2199A" w14:textId="77777777" w:rsidR="00783315" w:rsidRDefault="00783315">
      <w:pPr>
        <w:jc w:val="both"/>
      </w:pPr>
    </w:p>
    <w:p w14:paraId="76CCF8D1" w14:textId="3BA50A5B" w:rsidR="00783315" w:rsidRPr="00A17249" w:rsidRDefault="00783315">
      <w:pPr>
        <w:jc w:val="both"/>
        <w:rPr>
          <w:sz w:val="22"/>
          <w:szCs w:val="22"/>
        </w:rPr>
      </w:pPr>
      <w:r w:rsidRPr="00A17249">
        <w:rPr>
          <w:sz w:val="22"/>
          <w:szCs w:val="22"/>
        </w:rPr>
        <w:t xml:space="preserve">However, if we </w:t>
      </w:r>
      <w:proofErr w:type="spellStart"/>
      <w:r w:rsidRPr="00A17249">
        <w:rPr>
          <w:sz w:val="22"/>
          <w:szCs w:val="22"/>
        </w:rPr>
        <w:t>axiomatize</w:t>
      </w:r>
      <w:proofErr w:type="spellEnd"/>
      <w:r w:rsidRPr="00A17249">
        <w:rPr>
          <w:sz w:val="22"/>
          <w:szCs w:val="22"/>
        </w:rPr>
        <w:t xml:space="preserve"> the concept of God as an </w:t>
      </w:r>
      <w:proofErr w:type="spellStart"/>
      <w:r w:rsidRPr="00A17249">
        <w:rPr>
          <w:i/>
          <w:sz w:val="22"/>
          <w:szCs w:val="22"/>
        </w:rPr>
        <w:t>Ens</w:t>
      </w:r>
      <w:proofErr w:type="spellEnd"/>
      <w:r w:rsidRPr="00A17249">
        <w:rPr>
          <w:i/>
          <w:sz w:val="22"/>
          <w:szCs w:val="22"/>
        </w:rPr>
        <w:t xml:space="preserve"> ex </w:t>
      </w:r>
      <w:proofErr w:type="spellStart"/>
      <w:r w:rsidRPr="00A17249">
        <w:rPr>
          <w:i/>
          <w:sz w:val="22"/>
          <w:szCs w:val="22"/>
        </w:rPr>
        <w:t>cujus</w:t>
      </w:r>
      <w:proofErr w:type="spellEnd"/>
      <w:r w:rsidRPr="00A17249">
        <w:rPr>
          <w:i/>
          <w:sz w:val="22"/>
          <w:szCs w:val="22"/>
        </w:rPr>
        <w:t xml:space="preserve"> </w:t>
      </w:r>
      <w:proofErr w:type="spellStart"/>
      <w:r w:rsidRPr="00A17249">
        <w:rPr>
          <w:i/>
          <w:sz w:val="22"/>
          <w:szCs w:val="22"/>
        </w:rPr>
        <w:t>essentia</w:t>
      </w:r>
      <w:proofErr w:type="spellEnd"/>
      <w:r w:rsidRPr="00A17249">
        <w:rPr>
          <w:i/>
          <w:sz w:val="22"/>
          <w:szCs w:val="22"/>
        </w:rPr>
        <w:t xml:space="preserve"> sequitur </w:t>
      </w:r>
      <w:proofErr w:type="spellStart"/>
      <w:r w:rsidRPr="00A17249">
        <w:rPr>
          <w:i/>
          <w:sz w:val="22"/>
          <w:szCs w:val="22"/>
        </w:rPr>
        <w:t>existentia</w:t>
      </w:r>
      <w:proofErr w:type="spellEnd"/>
      <w:r w:rsidRPr="00A17249">
        <w:rPr>
          <w:sz w:val="22"/>
          <w:szCs w:val="22"/>
        </w:rPr>
        <w:t>, i.e. if we state “N(G</w:t>
      </w:r>
      <w:r w:rsidRPr="00A17249">
        <w:rPr>
          <w:rFonts w:ascii="Symbol" w:eastAsia="Symbol" w:hAnsi="Symbol" w:cs="Symbol"/>
          <w:sz w:val="22"/>
          <w:szCs w:val="22"/>
        </w:rPr>
        <w:t></w:t>
      </w:r>
      <w:r w:rsidRPr="00A17249">
        <w:rPr>
          <w:rFonts w:eastAsia="Symbol" w:cs="Symbol"/>
          <w:sz w:val="22"/>
          <w:szCs w:val="22"/>
        </w:rPr>
        <w:t xml:space="preserve">E)” as an axiom (where “sequitur” is understood as concept implication), the argument goes through. All of Leibniz’s steps are verified by Isabelle/HOL, as shown </w:t>
      </w:r>
      <w:r w:rsidRPr="00AF2135">
        <w:rPr>
          <w:rFonts w:eastAsia="Symbol" w:cs="Symbol"/>
          <w:sz w:val="22"/>
          <w:szCs w:val="22"/>
        </w:rPr>
        <w:t>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_Ref459910260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5</w:t>
      </w:r>
      <w:r w:rsidR="00AF2135" w:rsidRPr="00AF2135">
        <w:rPr>
          <w:rFonts w:eastAsia="Symbol" w:cs="Symbol"/>
          <w:sz w:val="22"/>
          <w:szCs w:val="22"/>
        </w:rPr>
        <w:fldChar w:fldCharType="end"/>
      </w:r>
      <w:r w:rsidRPr="00AF2135">
        <w:rPr>
          <w:rFonts w:eastAsia="Symbol" w:cs="Symbol"/>
          <w:sz w:val="22"/>
          <w:szCs w:val="22"/>
        </w:rPr>
        <w:t>.</w:t>
      </w:r>
    </w:p>
    <w:p w14:paraId="30725BE5" w14:textId="77777777" w:rsidR="00783315" w:rsidRDefault="00783315">
      <w:pPr>
        <w:jc w:val="both"/>
        <w:rPr>
          <w:rFonts w:eastAsia="Symbol" w:cs="Symbol"/>
        </w:rPr>
      </w:pPr>
    </w:p>
    <w:p w14:paraId="38B2F8F7" w14:textId="77777777" w:rsidR="007C355C" w:rsidRDefault="00911E98" w:rsidP="007C355C">
      <w:pPr>
        <w:keepNext/>
        <w:jc w:val="both"/>
      </w:pPr>
      <w:r>
        <w:rPr>
          <w:noProof/>
          <w:lang w:eastAsia="en-US"/>
        </w:rPr>
        <w:lastRenderedPageBreak/>
        <w:drawing>
          <wp:inline distT="0" distB="0" distL="0" distR="0" wp14:anchorId="0F9F4AC7" wp14:editId="42A9B157">
            <wp:extent cx="3742266" cy="4189862"/>
            <wp:effectExtent l="25400" t="25400" r="17145"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743861" cy="4191648"/>
                    </a:xfrm>
                    <a:prstGeom prst="rect">
                      <a:avLst/>
                    </a:prstGeom>
                    <a:solidFill>
                      <a:srgbClr val="FFFFFF">
                        <a:alpha val="0"/>
                      </a:srgbClr>
                    </a:solidFill>
                    <a:ln>
                      <a:solidFill>
                        <a:schemeClr val="tx1"/>
                      </a:solidFill>
                    </a:ln>
                  </pic:spPr>
                </pic:pic>
              </a:graphicData>
            </a:graphic>
          </wp:inline>
        </w:drawing>
      </w:r>
    </w:p>
    <w:p w14:paraId="2E3C1E4F" w14:textId="18D173EF" w:rsidR="00783315" w:rsidRDefault="007C355C" w:rsidP="007C355C">
      <w:pPr>
        <w:pStyle w:val="Caption"/>
        <w:jc w:val="both"/>
        <w:rPr>
          <w:rFonts w:eastAsia="Symbol" w:cs="Symbol"/>
        </w:rPr>
      </w:pPr>
      <w:bookmarkStart w:id="5" w:name="_Ref459910260"/>
      <w:r>
        <w:t xml:space="preserve">Figure </w:t>
      </w:r>
      <w:fldSimple w:instr=" SEQ Figure \* ARABIC ">
        <w:r>
          <w:rPr>
            <w:noProof/>
          </w:rPr>
          <w:t>5</w:t>
        </w:r>
      </w:fldSimple>
      <w:bookmarkEnd w:id="5"/>
      <w:r>
        <w:t xml:space="preserve">: Proof for </w:t>
      </w:r>
      <w:proofErr w:type="spellStart"/>
      <w:r>
        <w:t>Ens</w:t>
      </w:r>
      <w:proofErr w:type="spellEnd"/>
      <w:r>
        <w:t xml:space="preserve"> ex </w:t>
      </w:r>
      <w:proofErr w:type="spellStart"/>
      <w:r>
        <w:t>Cujus</w:t>
      </w:r>
      <w:proofErr w:type="spellEnd"/>
      <w:r>
        <w:t xml:space="preserve"> </w:t>
      </w:r>
      <w:proofErr w:type="spellStart"/>
      <w:r>
        <w:t>Essentia</w:t>
      </w:r>
      <w:proofErr w:type="spellEnd"/>
      <w:r>
        <w:t xml:space="preserve"> Sequitur </w:t>
      </w:r>
      <w:proofErr w:type="spellStart"/>
      <w:r>
        <w:t>Existentia</w:t>
      </w:r>
      <w:proofErr w:type="spellEnd"/>
    </w:p>
    <w:p w14:paraId="0B61A0B4" w14:textId="77777777" w:rsidR="00783315" w:rsidRDefault="00783315">
      <w:pPr>
        <w:jc w:val="both"/>
        <w:rPr>
          <w:rFonts w:eastAsia="Symbol" w:cs="Symbol"/>
        </w:rPr>
      </w:pPr>
    </w:p>
    <w:p w14:paraId="3B5EDB07" w14:textId="77777777" w:rsidR="00783315" w:rsidRPr="00A17249" w:rsidRDefault="00783315">
      <w:pPr>
        <w:jc w:val="both"/>
        <w:rPr>
          <w:sz w:val="22"/>
          <w:szCs w:val="22"/>
        </w:rPr>
      </w:pPr>
      <w:r w:rsidRPr="00A17249">
        <w:rPr>
          <w:rFonts w:eastAsia="Symbol" w:cs="Symbol"/>
          <w:sz w:val="22"/>
          <w:szCs w:val="22"/>
        </w:rPr>
        <w:t xml:space="preserve">Step 10 in Leibniz’s proof indicates that Leibniz identified the </w:t>
      </w:r>
      <w:proofErr w:type="spellStart"/>
      <w:r w:rsidRPr="00A17249">
        <w:rPr>
          <w:rFonts w:eastAsia="Symbol" w:cs="Symbol"/>
          <w:i/>
          <w:sz w:val="22"/>
          <w:szCs w:val="22"/>
        </w:rPr>
        <w:t>Ens</w:t>
      </w:r>
      <w:proofErr w:type="spellEnd"/>
      <w:r w:rsidRPr="00A17249">
        <w:rPr>
          <w:rFonts w:eastAsia="Symbol" w:cs="Symbol"/>
          <w:i/>
          <w:sz w:val="22"/>
          <w:szCs w:val="22"/>
        </w:rPr>
        <w:t xml:space="preserve"> </w:t>
      </w:r>
      <w:proofErr w:type="spellStart"/>
      <w:r w:rsidRPr="00A17249">
        <w:rPr>
          <w:rFonts w:eastAsia="Symbol" w:cs="Symbol"/>
          <w:i/>
          <w:sz w:val="22"/>
          <w:szCs w:val="22"/>
        </w:rPr>
        <w:t>necessarium</w:t>
      </w:r>
      <w:proofErr w:type="spellEnd"/>
      <w:r w:rsidRPr="00A17249">
        <w:rPr>
          <w:rFonts w:eastAsia="Symbol" w:cs="Symbol"/>
          <w:sz w:val="22"/>
          <w:szCs w:val="22"/>
        </w:rPr>
        <w:t xml:space="preserve"> and the</w:t>
      </w:r>
      <w:r w:rsidRPr="00A17249">
        <w:rPr>
          <w:rFonts w:eastAsia="Symbol" w:cs="Symbol"/>
          <w:i/>
          <w:sz w:val="22"/>
          <w:szCs w:val="22"/>
        </w:rPr>
        <w:t xml:space="preserve"> </w:t>
      </w:r>
      <w:proofErr w:type="spellStart"/>
      <w:r w:rsidRPr="00A17249">
        <w:rPr>
          <w:rFonts w:eastAsia="Symbol" w:cs="Symbol"/>
          <w:i/>
          <w:sz w:val="22"/>
          <w:szCs w:val="22"/>
        </w:rPr>
        <w:t>Ens</w:t>
      </w:r>
      <w:proofErr w:type="spellEnd"/>
      <w:r w:rsidRPr="00A17249">
        <w:rPr>
          <w:rFonts w:eastAsia="Symbol" w:cs="Symbol"/>
          <w:i/>
          <w:sz w:val="22"/>
          <w:szCs w:val="22"/>
        </w:rPr>
        <w:t xml:space="preserve"> ex </w:t>
      </w:r>
      <w:proofErr w:type="spellStart"/>
      <w:r w:rsidRPr="00A17249">
        <w:rPr>
          <w:rFonts w:eastAsia="Symbol" w:cs="Symbol"/>
          <w:i/>
          <w:sz w:val="22"/>
          <w:szCs w:val="22"/>
        </w:rPr>
        <w:t>cujus</w:t>
      </w:r>
      <w:proofErr w:type="spellEnd"/>
      <w:r w:rsidRPr="00A17249">
        <w:rPr>
          <w:rFonts w:eastAsia="Symbol" w:cs="Symbol"/>
          <w:i/>
          <w:sz w:val="22"/>
          <w:szCs w:val="22"/>
        </w:rPr>
        <w:t xml:space="preserve"> </w:t>
      </w:r>
      <w:proofErr w:type="spellStart"/>
      <w:r w:rsidRPr="00A17249">
        <w:rPr>
          <w:rFonts w:eastAsia="Symbol" w:cs="Symbol"/>
          <w:i/>
          <w:sz w:val="22"/>
          <w:szCs w:val="22"/>
        </w:rPr>
        <w:t>essentia</w:t>
      </w:r>
      <w:proofErr w:type="spellEnd"/>
      <w:r w:rsidRPr="00A17249">
        <w:rPr>
          <w:rFonts w:eastAsia="Symbol" w:cs="Symbol"/>
          <w:i/>
          <w:sz w:val="22"/>
          <w:szCs w:val="22"/>
        </w:rPr>
        <w:t xml:space="preserve"> sequitur </w:t>
      </w:r>
      <w:proofErr w:type="spellStart"/>
      <w:r w:rsidRPr="00A17249">
        <w:rPr>
          <w:rFonts w:eastAsia="Symbol" w:cs="Symbol"/>
          <w:i/>
          <w:sz w:val="22"/>
          <w:szCs w:val="22"/>
        </w:rPr>
        <w:t>existentia</w:t>
      </w:r>
      <w:proofErr w:type="spellEnd"/>
      <w:r w:rsidRPr="00A17249">
        <w:rPr>
          <w:rFonts w:eastAsia="Symbol" w:cs="Symbol"/>
          <w:sz w:val="22"/>
          <w:szCs w:val="22"/>
        </w:rPr>
        <w:t>. However, our investigations show that, with Leibniz’s own definitions of necessity, possibility and existence, these two notions of God are distinct.</w:t>
      </w:r>
    </w:p>
    <w:p w14:paraId="410579E1" w14:textId="77777777" w:rsidR="00783315" w:rsidRPr="00A17249" w:rsidRDefault="00783315">
      <w:pPr>
        <w:jc w:val="both"/>
        <w:rPr>
          <w:rFonts w:eastAsia="Symbol" w:cs="Symbol"/>
          <w:sz w:val="22"/>
          <w:szCs w:val="22"/>
        </w:rPr>
      </w:pPr>
    </w:p>
    <w:p w14:paraId="0A217A84" w14:textId="12D239A9" w:rsidR="00783315" w:rsidRPr="00A17249" w:rsidRDefault="00783315">
      <w:pPr>
        <w:jc w:val="both"/>
        <w:rPr>
          <w:sz w:val="22"/>
          <w:szCs w:val="22"/>
        </w:rPr>
      </w:pPr>
      <w:r w:rsidRPr="00A17249">
        <w:rPr>
          <w:rFonts w:eastAsia="Symbol" w:cs="Symbol"/>
          <w:sz w:val="22"/>
          <w:szCs w:val="22"/>
        </w:rPr>
        <w:t xml:space="preserve">Furthermore, in the case of the </w:t>
      </w:r>
      <w:proofErr w:type="spellStart"/>
      <w:r w:rsidRPr="00A17249">
        <w:rPr>
          <w:rFonts w:eastAsia="Symbol" w:cs="Symbol"/>
          <w:i/>
          <w:sz w:val="22"/>
          <w:szCs w:val="22"/>
        </w:rPr>
        <w:t>Ens</w:t>
      </w:r>
      <w:proofErr w:type="spellEnd"/>
      <w:r w:rsidRPr="00A17249">
        <w:rPr>
          <w:rFonts w:eastAsia="Symbol" w:cs="Symbol"/>
          <w:i/>
          <w:sz w:val="22"/>
          <w:szCs w:val="22"/>
        </w:rPr>
        <w:t xml:space="preserve"> ex </w:t>
      </w:r>
      <w:proofErr w:type="spellStart"/>
      <w:r w:rsidRPr="00A17249">
        <w:rPr>
          <w:rFonts w:eastAsia="Symbol" w:cs="Symbol"/>
          <w:i/>
          <w:sz w:val="22"/>
          <w:szCs w:val="22"/>
        </w:rPr>
        <w:t>cujus</w:t>
      </w:r>
      <w:proofErr w:type="spellEnd"/>
      <w:r w:rsidRPr="00A17249">
        <w:rPr>
          <w:rFonts w:eastAsia="Symbol" w:cs="Symbol"/>
          <w:i/>
          <w:sz w:val="22"/>
          <w:szCs w:val="22"/>
        </w:rPr>
        <w:t xml:space="preserve"> </w:t>
      </w:r>
      <w:proofErr w:type="spellStart"/>
      <w:r w:rsidRPr="00A17249">
        <w:rPr>
          <w:rFonts w:eastAsia="Symbol" w:cs="Symbol"/>
          <w:i/>
          <w:sz w:val="22"/>
          <w:szCs w:val="22"/>
        </w:rPr>
        <w:t>essentia</w:t>
      </w:r>
      <w:proofErr w:type="spellEnd"/>
      <w:r w:rsidRPr="00A17249">
        <w:rPr>
          <w:rFonts w:eastAsia="Symbol" w:cs="Symbol"/>
          <w:i/>
          <w:sz w:val="22"/>
          <w:szCs w:val="22"/>
        </w:rPr>
        <w:t xml:space="preserve"> sequitur </w:t>
      </w:r>
      <w:proofErr w:type="spellStart"/>
      <w:r w:rsidRPr="00A17249">
        <w:rPr>
          <w:rFonts w:eastAsia="Symbol" w:cs="Symbol"/>
          <w:i/>
          <w:sz w:val="22"/>
          <w:szCs w:val="22"/>
        </w:rPr>
        <w:t>existentia</w:t>
      </w:r>
      <w:proofErr w:type="spellEnd"/>
      <w:r w:rsidRPr="00A17249">
        <w:rPr>
          <w:rFonts w:eastAsia="Symbol" w:cs="Symbol"/>
          <w:sz w:val="22"/>
          <w:szCs w:val="22"/>
        </w:rPr>
        <w:t xml:space="preserve">, the proviso of possibility (in step 10) is not needed, as shown </w:t>
      </w:r>
      <w:r w:rsidRPr="00AF2135">
        <w:rPr>
          <w:rFonts w:eastAsia="Symbol" w:cs="Symbol"/>
          <w:sz w:val="22"/>
          <w:szCs w:val="22"/>
        </w:rPr>
        <w:t>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_Ref459910326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6</w:t>
      </w:r>
      <w:r w:rsidR="00AF2135" w:rsidRPr="00AF2135">
        <w:rPr>
          <w:rFonts w:eastAsia="Symbol" w:cs="Symbol"/>
          <w:sz w:val="22"/>
          <w:szCs w:val="22"/>
        </w:rPr>
        <w:fldChar w:fldCharType="end"/>
      </w:r>
      <w:r w:rsidRPr="00AF2135">
        <w:rPr>
          <w:rFonts w:eastAsia="Symbol" w:cs="Symbol"/>
          <w:sz w:val="22"/>
          <w:szCs w:val="22"/>
        </w:rPr>
        <w:t>. Therefore</w:t>
      </w:r>
      <w:r w:rsidRPr="00A17249">
        <w:rPr>
          <w:rFonts w:eastAsia="Symbol" w:cs="Symbol"/>
          <w:sz w:val="22"/>
          <w:szCs w:val="22"/>
        </w:rPr>
        <w:t xml:space="preserve">, Leibniz’s criticism that the ontological arguments of Descartes and Anselm are incomplete because they do not establish the possibility of the concept of God </w:t>
      </w:r>
      <w:r w:rsidRPr="00A17249">
        <w:rPr>
          <w:rFonts w:eastAsia="Symbol" w:cs="Symbol"/>
          <w:sz w:val="22"/>
          <w:szCs w:val="22"/>
        </w:rPr>
        <w:lastRenderedPageBreak/>
        <w:t>does not apply to this version of his ontological argument, even though he apparently did not notice this.</w:t>
      </w:r>
    </w:p>
    <w:p w14:paraId="4165E242" w14:textId="77777777" w:rsidR="00783315" w:rsidRPr="00A17249" w:rsidRDefault="00783315">
      <w:pPr>
        <w:jc w:val="both"/>
        <w:rPr>
          <w:rFonts w:eastAsia="Symbol" w:cs="Symbol"/>
          <w:sz w:val="22"/>
          <w:szCs w:val="22"/>
        </w:rPr>
      </w:pPr>
    </w:p>
    <w:p w14:paraId="272A25BA" w14:textId="77777777" w:rsidR="007C355C" w:rsidRDefault="00E22D81" w:rsidP="007C355C">
      <w:pPr>
        <w:keepNext/>
        <w:jc w:val="both"/>
      </w:pPr>
      <w:r>
        <w:rPr>
          <w:rFonts w:eastAsia="Symbol" w:cs="Symbol"/>
          <w:noProof/>
          <w:lang w:eastAsia="en-US"/>
        </w:rPr>
        <w:drawing>
          <wp:inline distT="0" distB="0" distL="0" distR="0" wp14:anchorId="212D545E" wp14:editId="7A202B93">
            <wp:extent cx="3749040" cy="2858770"/>
            <wp:effectExtent l="25400" t="25400" r="35560" b="368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6.png"/>
                    <pic:cNvPicPr/>
                  </pic:nvPicPr>
                  <pic:blipFill>
                    <a:blip r:embed="rId14">
                      <a:extLst>
                        <a:ext uri="{28A0092B-C50C-407E-A947-70E740481C1C}">
                          <a14:useLocalDpi xmlns:a14="http://schemas.microsoft.com/office/drawing/2010/main" val="0"/>
                        </a:ext>
                      </a:extLst>
                    </a:blip>
                    <a:stretch>
                      <a:fillRect/>
                    </a:stretch>
                  </pic:blipFill>
                  <pic:spPr>
                    <a:xfrm>
                      <a:off x="0" y="0"/>
                      <a:ext cx="3749040" cy="2858770"/>
                    </a:xfrm>
                    <a:prstGeom prst="rect">
                      <a:avLst/>
                    </a:prstGeom>
                    <a:ln>
                      <a:solidFill>
                        <a:schemeClr val="tx1"/>
                      </a:solidFill>
                    </a:ln>
                  </pic:spPr>
                </pic:pic>
              </a:graphicData>
            </a:graphic>
          </wp:inline>
        </w:drawing>
      </w:r>
    </w:p>
    <w:p w14:paraId="02F60BD9" w14:textId="4941C3BA" w:rsidR="00783315" w:rsidRDefault="007C355C" w:rsidP="007C355C">
      <w:pPr>
        <w:pStyle w:val="Caption"/>
        <w:jc w:val="both"/>
        <w:rPr>
          <w:rFonts w:eastAsia="Symbol" w:cs="Symbol"/>
        </w:rPr>
      </w:pPr>
      <w:bookmarkStart w:id="6" w:name="_Ref459910326"/>
      <w:r>
        <w:t xml:space="preserve">Figure </w:t>
      </w:r>
      <w:fldSimple w:instr=" SEQ Figure \* ARABIC ">
        <w:r>
          <w:rPr>
            <w:noProof/>
          </w:rPr>
          <w:t>6</w:t>
        </w:r>
      </w:fldSimple>
      <w:bookmarkEnd w:id="6"/>
      <w:r>
        <w:t>: Observations about Possibility, Implication and Containment</w:t>
      </w:r>
    </w:p>
    <w:p w14:paraId="1F73956F" w14:textId="77777777" w:rsidR="00E22D81" w:rsidRDefault="00E22D81">
      <w:pPr>
        <w:jc w:val="both"/>
        <w:rPr>
          <w:rFonts w:eastAsia="Symbol" w:cs="Symbol"/>
        </w:rPr>
      </w:pPr>
    </w:p>
    <w:p w14:paraId="571AEB6D" w14:textId="07F51C27" w:rsidR="00783315" w:rsidRPr="00A17249" w:rsidRDefault="00783315">
      <w:pPr>
        <w:jc w:val="both"/>
        <w:rPr>
          <w:sz w:val="22"/>
          <w:szCs w:val="22"/>
        </w:rPr>
      </w:pPr>
      <w:r w:rsidRPr="00A17249">
        <w:rPr>
          <w:rFonts w:eastAsia="Symbol" w:cs="Symbol"/>
          <w:sz w:val="22"/>
          <w:szCs w:val="22"/>
        </w:rPr>
        <w:t>Interestingly, in Leibniz framework, for any two concepts, it is necessary that one implies the other if and only if on</w:t>
      </w:r>
      <w:r w:rsidR="00AF2135">
        <w:rPr>
          <w:rFonts w:eastAsia="Symbol" w:cs="Symbol"/>
          <w:sz w:val="22"/>
          <w:szCs w:val="22"/>
        </w:rPr>
        <w:t>e contains the other</w:t>
      </w:r>
      <w:r w:rsidR="00AF2135" w:rsidRPr="00AF2135">
        <w:rPr>
          <w:rFonts w:eastAsia="Symbol" w:cs="Symbol"/>
          <w:sz w:val="22"/>
          <w:szCs w:val="22"/>
        </w:rPr>
        <w:t xml:space="preserve"> (cf.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_Ref459910326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6</w:t>
      </w:r>
      <w:r w:rsidR="00AF2135" w:rsidRPr="00AF2135">
        <w:rPr>
          <w:rFonts w:eastAsia="Symbol" w:cs="Symbol"/>
          <w:sz w:val="22"/>
          <w:szCs w:val="22"/>
        </w:rPr>
        <w:fldChar w:fldCharType="end"/>
      </w:r>
      <w:r w:rsidRPr="00AF2135">
        <w:rPr>
          <w:rFonts w:eastAsia="Symbol" w:cs="Symbol"/>
          <w:sz w:val="22"/>
          <w:szCs w:val="22"/>
        </w:rPr>
        <w:t>). Therefore</w:t>
      </w:r>
      <w:r w:rsidRPr="00A17249">
        <w:rPr>
          <w:rFonts w:eastAsia="Symbol" w:cs="Symbol"/>
          <w:sz w:val="22"/>
          <w:szCs w:val="22"/>
        </w:rPr>
        <w:t>, the necessity operator can be regarded as a reflection operator between the type of concepts and the type of propositions.</w:t>
      </w:r>
    </w:p>
    <w:p w14:paraId="3EC695DB" w14:textId="77777777" w:rsidR="00783315" w:rsidRPr="00A17249" w:rsidRDefault="00783315">
      <w:pPr>
        <w:jc w:val="both"/>
        <w:rPr>
          <w:rFonts w:eastAsia="Symbol" w:cs="Symbol"/>
          <w:sz w:val="22"/>
          <w:szCs w:val="22"/>
        </w:rPr>
      </w:pPr>
    </w:p>
    <w:p w14:paraId="636FC38E" w14:textId="77777777" w:rsidR="00783315" w:rsidRPr="00A17249" w:rsidRDefault="00783315">
      <w:pPr>
        <w:jc w:val="both"/>
        <w:rPr>
          <w:sz w:val="22"/>
          <w:szCs w:val="22"/>
        </w:rPr>
      </w:pPr>
      <w:r w:rsidRPr="00A17249">
        <w:rPr>
          <w:rFonts w:eastAsia="Symbol" w:cs="Symbol"/>
          <w:sz w:val="22"/>
          <w:szCs w:val="22"/>
        </w:rPr>
        <w:t>Other points where Leibniz’s informal text lacks precision are his uses of the word “</w:t>
      </w:r>
      <w:proofErr w:type="spellStart"/>
      <w:r w:rsidRPr="00A17249">
        <w:rPr>
          <w:rFonts w:eastAsia="Symbol" w:cs="Symbol"/>
          <w:sz w:val="22"/>
          <w:szCs w:val="22"/>
        </w:rPr>
        <w:t>necessarium</w:t>
      </w:r>
      <w:proofErr w:type="spellEnd"/>
      <w:r w:rsidRPr="00A17249">
        <w:rPr>
          <w:rFonts w:eastAsia="Symbol" w:cs="Symbol"/>
          <w:sz w:val="22"/>
          <w:szCs w:val="22"/>
        </w:rPr>
        <w:t>” (“necessary”). In his later algebra of concepts, “necessary” is clearly the dual of “possible”. In his ontological argument, however, he says that “necessary is what cannot not exist”. That is why occurrences of “it is necessary” in the ontological argument have been formalized as “</w:t>
      </w:r>
      <w:proofErr w:type="gramStart"/>
      <w:r w:rsidRPr="00A17249">
        <w:rPr>
          <w:rFonts w:eastAsia="Symbol" w:cs="Symbol"/>
          <w:sz w:val="22"/>
          <w:szCs w:val="22"/>
        </w:rPr>
        <w:t>N(</w:t>
      </w:r>
      <w:proofErr w:type="gramEnd"/>
      <w:r w:rsidRPr="00A17249">
        <w:rPr>
          <w:rFonts w:eastAsia="Symbol" w:cs="Symbol"/>
          <w:sz w:val="22"/>
          <w:szCs w:val="22"/>
        </w:rPr>
        <w:t xml:space="preserve">X </w:t>
      </w:r>
      <w:r w:rsidRPr="00A17249">
        <w:rPr>
          <w:rFonts w:ascii="Symbol" w:eastAsia="Symbol" w:hAnsi="Symbol" w:cs="Symbol"/>
          <w:sz w:val="22"/>
          <w:szCs w:val="22"/>
        </w:rPr>
        <w:t></w:t>
      </w:r>
      <w:r w:rsidRPr="00A17249">
        <w:rPr>
          <w:rFonts w:eastAsia="Symbol" w:cs="Symbol"/>
          <w:sz w:val="22"/>
          <w:szCs w:val="22"/>
        </w:rPr>
        <w:t xml:space="preserve"> E)” instead of “N(X)”. The adequacy of this interpretation of “necessary” and of this formalization is reinforced by the notion of </w:t>
      </w:r>
      <w:proofErr w:type="spellStart"/>
      <w:r w:rsidRPr="00A17249">
        <w:rPr>
          <w:rFonts w:eastAsia="Symbol" w:cs="Symbol"/>
          <w:i/>
          <w:sz w:val="22"/>
          <w:szCs w:val="22"/>
        </w:rPr>
        <w:t>Ens</w:t>
      </w:r>
      <w:proofErr w:type="spellEnd"/>
      <w:r w:rsidRPr="00A17249">
        <w:rPr>
          <w:rFonts w:eastAsia="Symbol" w:cs="Symbol"/>
          <w:i/>
          <w:sz w:val="22"/>
          <w:szCs w:val="22"/>
        </w:rPr>
        <w:t xml:space="preserve"> ex </w:t>
      </w:r>
      <w:proofErr w:type="spellStart"/>
      <w:r w:rsidRPr="00A17249">
        <w:rPr>
          <w:rFonts w:eastAsia="Symbol" w:cs="Symbol"/>
          <w:i/>
          <w:sz w:val="22"/>
          <w:szCs w:val="22"/>
        </w:rPr>
        <w:t>cujus</w:t>
      </w:r>
      <w:proofErr w:type="spellEnd"/>
      <w:r w:rsidRPr="00A17249">
        <w:rPr>
          <w:rFonts w:eastAsia="Symbol" w:cs="Symbol"/>
          <w:i/>
          <w:sz w:val="22"/>
          <w:szCs w:val="22"/>
        </w:rPr>
        <w:t xml:space="preserve"> </w:t>
      </w:r>
      <w:proofErr w:type="spellStart"/>
      <w:r w:rsidRPr="00A17249">
        <w:rPr>
          <w:rFonts w:eastAsia="Symbol" w:cs="Symbol"/>
          <w:i/>
          <w:sz w:val="22"/>
          <w:szCs w:val="22"/>
        </w:rPr>
        <w:t>essentia</w:t>
      </w:r>
      <w:proofErr w:type="spellEnd"/>
      <w:r w:rsidRPr="00A17249">
        <w:rPr>
          <w:rFonts w:eastAsia="Symbol" w:cs="Symbol"/>
          <w:i/>
          <w:sz w:val="22"/>
          <w:szCs w:val="22"/>
        </w:rPr>
        <w:t xml:space="preserve"> sequitur </w:t>
      </w:r>
      <w:proofErr w:type="spellStart"/>
      <w:r w:rsidRPr="00A17249">
        <w:rPr>
          <w:rFonts w:eastAsia="Symbol" w:cs="Symbol"/>
          <w:i/>
          <w:sz w:val="22"/>
          <w:szCs w:val="22"/>
        </w:rPr>
        <w:t>existentia</w:t>
      </w:r>
      <w:proofErr w:type="spellEnd"/>
      <w:r w:rsidRPr="00A17249">
        <w:rPr>
          <w:rFonts w:eastAsia="Symbol" w:cs="Symbol"/>
          <w:sz w:val="22"/>
          <w:szCs w:val="22"/>
        </w:rPr>
        <w:t xml:space="preserve">, which conveys the intuition of concept implication. </w:t>
      </w:r>
    </w:p>
    <w:p w14:paraId="51AE05FC" w14:textId="77777777" w:rsidR="00783315" w:rsidRPr="00A17249" w:rsidRDefault="00783315">
      <w:pPr>
        <w:jc w:val="both"/>
        <w:rPr>
          <w:rFonts w:eastAsia="Symbol" w:cs="Symbol"/>
          <w:sz w:val="22"/>
          <w:szCs w:val="22"/>
        </w:rPr>
      </w:pPr>
    </w:p>
    <w:p w14:paraId="1C2887DD" w14:textId="7D86A700" w:rsidR="00783315" w:rsidRDefault="00783315">
      <w:pPr>
        <w:jc w:val="both"/>
      </w:pPr>
      <w:r w:rsidRPr="00A17249">
        <w:rPr>
          <w:rFonts w:eastAsia="Symbol" w:cs="Symbol"/>
          <w:sz w:val="22"/>
          <w:szCs w:val="22"/>
        </w:rPr>
        <w:t xml:space="preserve">For the observations above to be valuable, it is important to </w:t>
      </w:r>
      <w:r w:rsidRPr="00AF2135">
        <w:rPr>
          <w:rFonts w:eastAsia="Symbol" w:cs="Symbol"/>
          <w:sz w:val="22"/>
          <w:szCs w:val="22"/>
        </w:rPr>
        <w:t xml:space="preserve">establish that Leibniz’s algebra of concepts remains consistent when it is extended with the axiomatization for the </w:t>
      </w:r>
      <w:proofErr w:type="spellStart"/>
      <w:r w:rsidRPr="00AF2135">
        <w:rPr>
          <w:rFonts w:eastAsia="Symbol" w:cs="Symbol"/>
          <w:i/>
          <w:sz w:val="22"/>
          <w:szCs w:val="22"/>
        </w:rPr>
        <w:t>Ens</w:t>
      </w:r>
      <w:proofErr w:type="spellEnd"/>
      <w:r w:rsidRPr="00AF2135">
        <w:rPr>
          <w:rFonts w:eastAsia="Symbol" w:cs="Symbol"/>
          <w:i/>
          <w:sz w:val="22"/>
          <w:szCs w:val="22"/>
        </w:rPr>
        <w:t xml:space="preserve"> ex </w:t>
      </w:r>
      <w:proofErr w:type="spellStart"/>
      <w:r w:rsidRPr="00AF2135">
        <w:rPr>
          <w:rFonts w:eastAsia="Symbol" w:cs="Symbol"/>
          <w:i/>
          <w:sz w:val="22"/>
          <w:szCs w:val="22"/>
        </w:rPr>
        <w:t>cujus</w:t>
      </w:r>
      <w:proofErr w:type="spellEnd"/>
      <w:r w:rsidRPr="00AF2135">
        <w:rPr>
          <w:rFonts w:eastAsia="Symbol" w:cs="Symbol"/>
          <w:i/>
          <w:sz w:val="22"/>
          <w:szCs w:val="22"/>
        </w:rPr>
        <w:t xml:space="preserve"> </w:t>
      </w:r>
      <w:proofErr w:type="spellStart"/>
      <w:r w:rsidRPr="00AF2135">
        <w:rPr>
          <w:rFonts w:eastAsia="Symbol" w:cs="Symbol"/>
          <w:i/>
          <w:sz w:val="22"/>
          <w:szCs w:val="22"/>
        </w:rPr>
        <w:t>essentia</w:t>
      </w:r>
      <w:proofErr w:type="spellEnd"/>
      <w:r w:rsidRPr="00AF2135">
        <w:rPr>
          <w:rFonts w:eastAsia="Symbol" w:cs="Symbol"/>
          <w:i/>
          <w:sz w:val="22"/>
          <w:szCs w:val="22"/>
        </w:rPr>
        <w:t xml:space="preserve"> sequitur </w:t>
      </w:r>
      <w:proofErr w:type="spellStart"/>
      <w:r w:rsidRPr="00AF2135">
        <w:rPr>
          <w:rFonts w:eastAsia="Symbol" w:cs="Symbol"/>
          <w:i/>
          <w:sz w:val="22"/>
          <w:szCs w:val="22"/>
        </w:rPr>
        <w:t>existentia</w:t>
      </w:r>
      <w:proofErr w:type="spellEnd"/>
      <w:r w:rsidRPr="00AF2135">
        <w:rPr>
          <w:rFonts w:eastAsia="Symbol" w:cs="Symbol"/>
          <w:sz w:val="22"/>
          <w:szCs w:val="22"/>
        </w:rPr>
        <w:t>. For otherwise, anything follow</w:t>
      </w:r>
      <w:r w:rsidR="00490C5B" w:rsidRPr="00AF2135">
        <w:rPr>
          <w:rFonts w:eastAsia="Symbol" w:cs="Symbol"/>
          <w:sz w:val="22"/>
          <w:szCs w:val="22"/>
        </w:rPr>
        <w:t>s</w:t>
      </w:r>
      <w:r w:rsidRPr="00AF2135">
        <w:rPr>
          <w:rFonts w:eastAsia="Symbol" w:cs="Symbol"/>
          <w:sz w:val="22"/>
          <w:szCs w:val="22"/>
        </w:rPr>
        <w:t>. This can be done with Nitpick, as shown 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_Ref459910432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7</w:t>
      </w:r>
      <w:r w:rsidR="00AF2135" w:rsidRPr="00AF2135">
        <w:rPr>
          <w:rFonts w:eastAsia="Symbol" w:cs="Symbol"/>
          <w:sz w:val="22"/>
          <w:szCs w:val="22"/>
        </w:rPr>
        <w:fldChar w:fldCharType="end"/>
      </w:r>
      <w:r w:rsidRPr="00AF2135">
        <w:rPr>
          <w:rFonts w:eastAsia="Symbol" w:cs="Symbol"/>
          <w:sz w:val="22"/>
          <w:szCs w:val="22"/>
        </w:rPr>
        <w:t>.</w:t>
      </w:r>
    </w:p>
    <w:p w14:paraId="59F0F1AA" w14:textId="77777777" w:rsidR="00783315" w:rsidRDefault="00783315">
      <w:pPr>
        <w:jc w:val="both"/>
        <w:rPr>
          <w:rFonts w:eastAsia="Symbol" w:cs="Symbol"/>
        </w:rPr>
      </w:pPr>
    </w:p>
    <w:p w14:paraId="791D2B73" w14:textId="77777777" w:rsidR="007C355C" w:rsidRDefault="00911E98" w:rsidP="007C355C">
      <w:pPr>
        <w:keepNext/>
        <w:jc w:val="both"/>
      </w:pPr>
      <w:r>
        <w:rPr>
          <w:noProof/>
          <w:lang w:eastAsia="en-US"/>
        </w:rPr>
        <w:drawing>
          <wp:inline distT="0" distB="0" distL="0" distR="0" wp14:anchorId="644C593F" wp14:editId="5E9E36F3">
            <wp:extent cx="3724893" cy="3126105"/>
            <wp:effectExtent l="25400" t="25400" r="34925" b="234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748023" cy="3145517"/>
                    </a:xfrm>
                    <a:prstGeom prst="rect">
                      <a:avLst/>
                    </a:prstGeom>
                    <a:solidFill>
                      <a:srgbClr val="FFFFFF">
                        <a:alpha val="0"/>
                      </a:srgbClr>
                    </a:solidFill>
                    <a:ln>
                      <a:solidFill>
                        <a:schemeClr val="tx1"/>
                      </a:solidFill>
                    </a:ln>
                  </pic:spPr>
                </pic:pic>
              </a:graphicData>
            </a:graphic>
          </wp:inline>
        </w:drawing>
      </w:r>
    </w:p>
    <w:p w14:paraId="0B73F26F" w14:textId="00548792" w:rsidR="00783315" w:rsidRDefault="007C355C" w:rsidP="007C355C">
      <w:pPr>
        <w:pStyle w:val="Caption"/>
        <w:jc w:val="both"/>
        <w:rPr>
          <w:rFonts w:eastAsia="Symbol" w:cs="Symbol"/>
        </w:rPr>
      </w:pPr>
      <w:bookmarkStart w:id="7" w:name="_Ref459910432"/>
      <w:r>
        <w:t xml:space="preserve">Figure </w:t>
      </w:r>
      <w:fldSimple w:instr=" SEQ Figure \* ARABIC ">
        <w:r>
          <w:rPr>
            <w:noProof/>
          </w:rPr>
          <w:t>7</w:t>
        </w:r>
      </w:fldSimple>
      <w:bookmarkEnd w:id="7"/>
      <w:r>
        <w:t>: Consistency of the Theory where God's Existence is Provable</w:t>
      </w:r>
    </w:p>
    <w:p w14:paraId="71F5B6EB" w14:textId="77777777" w:rsidR="00783315" w:rsidRDefault="00783315">
      <w:pPr>
        <w:jc w:val="both"/>
        <w:rPr>
          <w:rFonts w:eastAsia="Symbol" w:cs="Symbol"/>
        </w:rPr>
      </w:pPr>
    </w:p>
    <w:p w14:paraId="2846F07F" w14:textId="77777777" w:rsidR="00783315" w:rsidRDefault="00783315">
      <w:pPr>
        <w:rPr>
          <w:rFonts w:eastAsia="Symbol" w:cs="Symbol"/>
          <w:i/>
        </w:rPr>
      </w:pPr>
    </w:p>
    <w:p w14:paraId="3E6956E2" w14:textId="4F19E83A" w:rsidR="00783315" w:rsidRPr="00AF2135" w:rsidRDefault="00AF2135">
      <w:pPr>
        <w:jc w:val="both"/>
        <w:rPr>
          <w:sz w:val="22"/>
          <w:szCs w:val="22"/>
        </w:rPr>
      </w:pPr>
      <w:r>
        <w:rPr>
          <w:rFonts w:eastAsia="Symbol" w:cs="Symbol"/>
          <w:sz w:val="22"/>
          <w:szCs w:val="22"/>
        </w:rPr>
        <w:t>Although the formal proof</w:t>
      </w:r>
      <w:r w:rsidR="00783315" w:rsidRPr="00A17249">
        <w:rPr>
          <w:rFonts w:eastAsia="Symbol" w:cs="Symbol"/>
          <w:sz w:val="22"/>
          <w:szCs w:val="22"/>
        </w:rPr>
        <w:t xml:space="preserve"> shown </w:t>
      </w:r>
      <w:r w:rsidRPr="00AF2135">
        <w:rPr>
          <w:rFonts w:eastAsia="Symbol" w:cs="Symbol"/>
          <w:sz w:val="22"/>
          <w:szCs w:val="22"/>
        </w:rPr>
        <w:t xml:space="preserve">in </w:t>
      </w:r>
      <w:r w:rsidRPr="00AF2135">
        <w:rPr>
          <w:rFonts w:eastAsia="Symbol" w:cs="Symbol"/>
          <w:sz w:val="22"/>
          <w:szCs w:val="22"/>
        </w:rPr>
        <w:fldChar w:fldCharType="begin"/>
      </w:r>
      <w:r w:rsidRPr="00AF2135">
        <w:rPr>
          <w:rFonts w:eastAsia="Symbol" w:cs="Symbol"/>
          <w:sz w:val="22"/>
          <w:szCs w:val="22"/>
        </w:rPr>
        <w:instrText xml:space="preserve"> REF _Ref459910260 \h </w:instrText>
      </w:r>
      <w:r w:rsidRPr="00AF2135">
        <w:rPr>
          <w:rFonts w:eastAsia="Symbol" w:cs="Symbol"/>
          <w:sz w:val="22"/>
          <w:szCs w:val="22"/>
        </w:rPr>
      </w:r>
      <w:r>
        <w:rPr>
          <w:rFonts w:eastAsia="Symbol" w:cs="Symbol"/>
          <w:sz w:val="22"/>
          <w:szCs w:val="22"/>
        </w:rPr>
        <w:instrText xml:space="preserve"> \* MERGEFORMAT </w:instrText>
      </w:r>
      <w:r w:rsidRPr="00AF2135">
        <w:rPr>
          <w:rFonts w:eastAsia="Symbol" w:cs="Symbol"/>
          <w:sz w:val="22"/>
          <w:szCs w:val="22"/>
        </w:rPr>
        <w:fldChar w:fldCharType="separate"/>
      </w:r>
      <w:r w:rsidRPr="00AF2135">
        <w:rPr>
          <w:sz w:val="22"/>
          <w:szCs w:val="22"/>
        </w:rPr>
        <w:t xml:space="preserve">Figure </w:t>
      </w:r>
      <w:r w:rsidRPr="00AF2135">
        <w:rPr>
          <w:noProof/>
          <w:sz w:val="22"/>
          <w:szCs w:val="22"/>
        </w:rPr>
        <w:t>5</w:t>
      </w:r>
      <w:r w:rsidRPr="00AF2135">
        <w:rPr>
          <w:rFonts w:eastAsia="Symbol" w:cs="Symbol"/>
          <w:sz w:val="22"/>
          <w:szCs w:val="22"/>
        </w:rPr>
        <w:fldChar w:fldCharType="end"/>
      </w:r>
      <w:r w:rsidRPr="00AF2135">
        <w:rPr>
          <w:rFonts w:eastAsia="Symbol" w:cs="Symbol"/>
          <w:sz w:val="22"/>
          <w:szCs w:val="22"/>
        </w:rPr>
        <w:t xml:space="preserve"> </w:t>
      </w:r>
      <w:r w:rsidR="00783315" w:rsidRPr="00AF2135">
        <w:rPr>
          <w:rFonts w:eastAsia="Symbol" w:cs="Symbol"/>
          <w:sz w:val="22"/>
          <w:szCs w:val="22"/>
        </w:rPr>
        <w:t>verified</w:t>
      </w:r>
      <w:r w:rsidR="00783315" w:rsidRPr="00A17249">
        <w:rPr>
          <w:rFonts w:eastAsia="Symbol" w:cs="Symbol"/>
          <w:sz w:val="22"/>
          <w:szCs w:val="22"/>
        </w:rPr>
        <w:t xml:space="preserve"> Leibniz’s argument step-by-step, Isabelle/HOL has automated methods that are already powerful enough to prove the final theorem without relying on intermediary lemmas. This </w:t>
      </w:r>
      <w:r>
        <w:rPr>
          <w:rFonts w:eastAsia="Symbol" w:cs="Symbol"/>
          <w:sz w:val="22"/>
          <w:szCs w:val="22"/>
        </w:rPr>
        <w:t xml:space="preserve">can be seen in the proof of Lemma L10 </w:t>
      </w:r>
      <w:r w:rsidRPr="00AF2135">
        <w:rPr>
          <w:rFonts w:eastAsia="Symbol" w:cs="Symbol"/>
          <w:sz w:val="22"/>
          <w:szCs w:val="22"/>
        </w:rPr>
        <w:t xml:space="preserve">in </w:t>
      </w:r>
      <w:r w:rsidRPr="00AF2135">
        <w:rPr>
          <w:rFonts w:eastAsia="Symbol" w:cs="Symbol"/>
          <w:sz w:val="22"/>
          <w:szCs w:val="22"/>
        </w:rPr>
        <w:fldChar w:fldCharType="begin"/>
      </w:r>
      <w:r w:rsidRPr="00AF2135">
        <w:rPr>
          <w:rFonts w:eastAsia="Symbol" w:cs="Symbol"/>
          <w:sz w:val="22"/>
          <w:szCs w:val="22"/>
        </w:rPr>
        <w:instrText xml:space="preserve"> REF _Ref459910326 \h </w:instrText>
      </w:r>
      <w:r w:rsidRPr="00AF2135">
        <w:rPr>
          <w:rFonts w:eastAsia="Symbol" w:cs="Symbol"/>
          <w:sz w:val="22"/>
          <w:szCs w:val="22"/>
        </w:rPr>
      </w:r>
      <w:r>
        <w:rPr>
          <w:rFonts w:eastAsia="Symbol" w:cs="Symbol"/>
          <w:sz w:val="22"/>
          <w:szCs w:val="22"/>
        </w:rPr>
        <w:instrText xml:space="preserve"> \* MERGEFORMAT </w:instrText>
      </w:r>
      <w:r w:rsidRPr="00AF2135">
        <w:rPr>
          <w:rFonts w:eastAsia="Symbol" w:cs="Symbol"/>
          <w:sz w:val="22"/>
          <w:szCs w:val="22"/>
        </w:rPr>
        <w:fldChar w:fldCharType="separate"/>
      </w:r>
      <w:r w:rsidRPr="00AF2135">
        <w:rPr>
          <w:sz w:val="22"/>
          <w:szCs w:val="22"/>
        </w:rPr>
        <w:t xml:space="preserve">Figure </w:t>
      </w:r>
      <w:r w:rsidRPr="00AF2135">
        <w:rPr>
          <w:noProof/>
          <w:sz w:val="22"/>
          <w:szCs w:val="22"/>
        </w:rPr>
        <w:t>6</w:t>
      </w:r>
      <w:r w:rsidRPr="00AF2135">
        <w:rPr>
          <w:rFonts w:eastAsia="Symbol" w:cs="Symbol"/>
          <w:sz w:val="22"/>
          <w:szCs w:val="22"/>
        </w:rPr>
        <w:fldChar w:fldCharType="end"/>
      </w:r>
      <w:r w:rsidR="00783315" w:rsidRPr="00AF2135">
        <w:rPr>
          <w:rFonts w:eastAsia="Symbol" w:cs="Symbol"/>
          <w:sz w:val="22"/>
          <w:szCs w:val="22"/>
        </w:rPr>
        <w:t>.</w:t>
      </w:r>
    </w:p>
    <w:p w14:paraId="6A36FF3B" w14:textId="77777777" w:rsidR="00783315" w:rsidRPr="00A17249" w:rsidRDefault="00783315">
      <w:pPr>
        <w:jc w:val="both"/>
        <w:rPr>
          <w:rFonts w:eastAsia="Symbol" w:cs="Symbol"/>
          <w:sz w:val="22"/>
          <w:szCs w:val="22"/>
        </w:rPr>
      </w:pPr>
    </w:p>
    <w:p w14:paraId="5AEA602F" w14:textId="77777777" w:rsidR="00783315" w:rsidRPr="00A17249" w:rsidRDefault="00783315">
      <w:pPr>
        <w:jc w:val="both"/>
        <w:rPr>
          <w:rFonts w:eastAsia="Symbol" w:cs="Symbol"/>
          <w:sz w:val="22"/>
          <w:szCs w:val="22"/>
        </w:rPr>
      </w:pPr>
    </w:p>
    <w:p w14:paraId="6C78DE89" w14:textId="77777777" w:rsidR="00783315" w:rsidRPr="00A17249" w:rsidRDefault="00783315">
      <w:pPr>
        <w:jc w:val="both"/>
        <w:rPr>
          <w:sz w:val="22"/>
          <w:szCs w:val="22"/>
        </w:rPr>
      </w:pPr>
      <w:r w:rsidRPr="00A17249">
        <w:rPr>
          <w:rFonts w:eastAsia="Symbol" w:cs="Symbol"/>
          <w:b/>
          <w:i/>
          <w:sz w:val="22"/>
          <w:szCs w:val="22"/>
        </w:rPr>
        <w:t xml:space="preserve">Modal Logics: From Leibniz to </w:t>
      </w:r>
      <w:proofErr w:type="spellStart"/>
      <w:r w:rsidRPr="00A17249">
        <w:rPr>
          <w:rFonts w:eastAsia="Symbol" w:cs="Symbol"/>
          <w:b/>
          <w:i/>
          <w:sz w:val="22"/>
          <w:szCs w:val="22"/>
        </w:rPr>
        <w:t>Lenzen</w:t>
      </w:r>
      <w:proofErr w:type="spellEnd"/>
      <w:r w:rsidRPr="00A17249">
        <w:rPr>
          <w:rFonts w:eastAsia="Symbol" w:cs="Symbol"/>
          <w:b/>
          <w:i/>
          <w:sz w:val="22"/>
          <w:szCs w:val="22"/>
        </w:rPr>
        <w:t xml:space="preserve"> and Gödel</w:t>
      </w:r>
    </w:p>
    <w:p w14:paraId="73FE2A73" w14:textId="77777777" w:rsidR="00783315" w:rsidRPr="00A17249" w:rsidRDefault="00783315">
      <w:pPr>
        <w:jc w:val="both"/>
        <w:rPr>
          <w:rFonts w:eastAsia="Symbol" w:cs="Symbol"/>
          <w:b/>
          <w:i/>
          <w:sz w:val="22"/>
          <w:szCs w:val="22"/>
        </w:rPr>
      </w:pPr>
    </w:p>
    <w:p w14:paraId="78AF6134" w14:textId="77777777" w:rsidR="00783315" w:rsidRPr="00A17249" w:rsidRDefault="00783315">
      <w:pPr>
        <w:jc w:val="both"/>
        <w:rPr>
          <w:sz w:val="22"/>
          <w:szCs w:val="22"/>
        </w:rPr>
      </w:pPr>
      <w:r w:rsidRPr="00A17249">
        <w:rPr>
          <w:rFonts w:eastAsia="Symbol" w:cs="Symbol"/>
          <w:sz w:val="22"/>
          <w:szCs w:val="22"/>
        </w:rPr>
        <w:lastRenderedPageBreak/>
        <w:t xml:space="preserve">TODO: argue why </w:t>
      </w:r>
      <w:proofErr w:type="spellStart"/>
      <w:r w:rsidRPr="00A17249">
        <w:rPr>
          <w:rFonts w:eastAsia="Symbol" w:cs="Symbol"/>
          <w:sz w:val="22"/>
          <w:szCs w:val="22"/>
        </w:rPr>
        <w:t>kripke</w:t>
      </w:r>
      <w:proofErr w:type="spellEnd"/>
      <w:r w:rsidRPr="00A17249">
        <w:rPr>
          <w:rFonts w:eastAsia="Symbol" w:cs="Symbol"/>
          <w:sz w:val="22"/>
          <w:szCs w:val="22"/>
        </w:rPr>
        <w:t>-style modal logics would not be adequate for this ontological argument.</w:t>
      </w:r>
    </w:p>
    <w:p w14:paraId="7B310997" w14:textId="77777777" w:rsidR="00783315" w:rsidRDefault="00783315">
      <w:pPr>
        <w:jc w:val="both"/>
        <w:rPr>
          <w:rFonts w:eastAsia="Symbol" w:cs="Symbol"/>
        </w:rPr>
      </w:pPr>
    </w:p>
    <w:p w14:paraId="2349CFE2" w14:textId="77777777" w:rsidR="00783315" w:rsidRDefault="00783315">
      <w:pPr>
        <w:jc w:val="both"/>
        <w:rPr>
          <w:rFonts w:eastAsia="Symbol" w:cs="Symbol"/>
        </w:rPr>
      </w:pPr>
    </w:p>
    <w:p w14:paraId="61B8C57A" w14:textId="77777777" w:rsidR="00783315" w:rsidRPr="00A17249" w:rsidRDefault="00783315">
      <w:pPr>
        <w:jc w:val="both"/>
        <w:rPr>
          <w:sz w:val="22"/>
          <w:szCs w:val="22"/>
        </w:rPr>
      </w:pPr>
      <w:r w:rsidRPr="00A17249">
        <w:rPr>
          <w:sz w:val="22"/>
          <w:szCs w:val="22"/>
        </w:rPr>
        <w:t>“</w:t>
      </w:r>
      <w:r w:rsidRPr="00A17249">
        <w:rPr>
          <w:rFonts w:eastAsia="Symbol" w:cs="Symbol"/>
          <w:sz w:val="22"/>
          <w:szCs w:val="22"/>
        </w:rPr>
        <w:t>There is no need of many worlds to increase the multitude of things, for there is no number which is not contained in this one world and, indeed, even in any one of its parts.”</w:t>
      </w:r>
    </w:p>
    <w:p w14:paraId="087CB1E4" w14:textId="77777777" w:rsidR="00783315" w:rsidRPr="00A17249" w:rsidRDefault="00783315">
      <w:pPr>
        <w:jc w:val="both"/>
        <w:rPr>
          <w:rFonts w:eastAsia="Symbol" w:cs="Symbol"/>
          <w:sz w:val="22"/>
          <w:szCs w:val="22"/>
        </w:rPr>
      </w:pPr>
    </w:p>
    <w:p w14:paraId="32C11FC4" w14:textId="77777777" w:rsidR="00783315" w:rsidRPr="00A17249" w:rsidRDefault="00783315">
      <w:pPr>
        <w:jc w:val="both"/>
        <w:rPr>
          <w:sz w:val="22"/>
          <w:szCs w:val="22"/>
        </w:rPr>
      </w:pPr>
      <w:r w:rsidRPr="00A17249">
        <w:rPr>
          <w:sz w:val="22"/>
          <w:szCs w:val="22"/>
        </w:rPr>
        <w:t>“</w:t>
      </w:r>
      <w:r w:rsidRPr="00A17249">
        <w:rPr>
          <w:rFonts w:eastAsia="Symbol" w:cs="Symbol"/>
          <w:sz w:val="22"/>
          <w:szCs w:val="22"/>
        </w:rPr>
        <w:t>To introduce another kind of existing things, and another world, so to speak, which is also infinite, is to abuse the word ‘existence’, for we cannot say whether or not these things exist now”</w:t>
      </w:r>
    </w:p>
    <w:p w14:paraId="35EC74ED" w14:textId="77777777" w:rsidR="00783315" w:rsidRPr="00A17249" w:rsidRDefault="00783315">
      <w:pPr>
        <w:jc w:val="both"/>
        <w:rPr>
          <w:sz w:val="22"/>
          <w:szCs w:val="22"/>
        </w:rPr>
      </w:pPr>
      <w:r w:rsidRPr="00A17249">
        <w:rPr>
          <w:sz w:val="22"/>
          <w:szCs w:val="22"/>
        </w:rPr>
        <w:t xml:space="preserve"> </w:t>
      </w:r>
      <w:r w:rsidRPr="00A17249">
        <w:rPr>
          <w:rFonts w:eastAsia="Symbol" w:cs="Symbol"/>
          <w:sz w:val="22"/>
          <w:szCs w:val="22"/>
        </w:rPr>
        <w:t>(Two Notations for Discussion with Spinoza, December 1676, page 261)</w:t>
      </w:r>
    </w:p>
    <w:p w14:paraId="4B4E6FF4" w14:textId="77777777" w:rsidR="00783315" w:rsidRPr="00A17249" w:rsidRDefault="00783315">
      <w:pPr>
        <w:jc w:val="both"/>
        <w:rPr>
          <w:rFonts w:eastAsia="Symbol" w:cs="Symbol"/>
          <w:sz w:val="22"/>
          <w:szCs w:val="22"/>
        </w:rPr>
      </w:pPr>
    </w:p>
    <w:p w14:paraId="1B29C4E6" w14:textId="77777777" w:rsidR="00783315" w:rsidRPr="00A17249" w:rsidRDefault="00783315">
      <w:pPr>
        <w:jc w:val="both"/>
        <w:rPr>
          <w:sz w:val="22"/>
          <w:szCs w:val="22"/>
        </w:rPr>
      </w:pPr>
      <w:r w:rsidRPr="00A17249">
        <w:rPr>
          <w:sz w:val="22"/>
          <w:szCs w:val="22"/>
        </w:rPr>
        <w:t>“</w:t>
      </w:r>
      <w:r w:rsidRPr="00A17249">
        <w:rPr>
          <w:rFonts w:eastAsia="Symbol" w:cs="Symbol"/>
          <w:sz w:val="22"/>
          <w:szCs w:val="22"/>
        </w:rPr>
        <w:t xml:space="preserve">If all </w:t>
      </w:r>
      <w:proofErr w:type="spellStart"/>
      <w:r w:rsidRPr="00A17249">
        <w:rPr>
          <w:rFonts w:eastAsia="Symbol" w:cs="Symbol"/>
          <w:sz w:val="22"/>
          <w:szCs w:val="22"/>
        </w:rPr>
        <w:t>possibles</w:t>
      </w:r>
      <w:proofErr w:type="spellEnd"/>
      <w:r w:rsidRPr="00A17249">
        <w:rPr>
          <w:rFonts w:eastAsia="Symbol" w:cs="Symbol"/>
          <w:sz w:val="22"/>
          <w:szCs w:val="22"/>
        </w:rPr>
        <w:t xml:space="preserve"> existed, no reason for existence would be needed, and possibility alone would suffice.” (Two Notations for Discussion with Spinoza, December 1676, page 262)</w:t>
      </w:r>
    </w:p>
    <w:p w14:paraId="2C737C8E" w14:textId="77777777" w:rsidR="00783315" w:rsidRPr="00A17249" w:rsidRDefault="00783315">
      <w:pPr>
        <w:tabs>
          <w:tab w:val="center" w:pos="5940"/>
        </w:tabs>
        <w:jc w:val="both"/>
        <w:rPr>
          <w:rFonts w:eastAsia="Symbol" w:cs="Symbol"/>
          <w:sz w:val="22"/>
          <w:szCs w:val="22"/>
        </w:rPr>
      </w:pPr>
    </w:p>
    <w:p w14:paraId="657E149F" w14:textId="77777777" w:rsidR="00783315" w:rsidRPr="00A17249" w:rsidRDefault="00783315">
      <w:pPr>
        <w:tabs>
          <w:tab w:val="center" w:pos="5940"/>
        </w:tabs>
        <w:jc w:val="both"/>
        <w:rPr>
          <w:sz w:val="22"/>
          <w:szCs w:val="22"/>
        </w:rPr>
      </w:pPr>
      <w:r w:rsidRPr="00A17249">
        <w:rPr>
          <w:rFonts w:eastAsia="Symbol" w:cs="Symbol"/>
          <w:sz w:val="22"/>
          <w:szCs w:val="22"/>
        </w:rPr>
        <w:t>TODO: discuss differences to Gödel’s proof.</w:t>
      </w:r>
    </w:p>
    <w:p w14:paraId="30EA0B14" w14:textId="77777777" w:rsidR="00783315" w:rsidRPr="00A17249" w:rsidRDefault="00783315">
      <w:pPr>
        <w:tabs>
          <w:tab w:val="center" w:pos="5940"/>
        </w:tabs>
        <w:jc w:val="both"/>
        <w:rPr>
          <w:rFonts w:eastAsia="Symbol" w:cs="Symbol"/>
          <w:sz w:val="22"/>
          <w:szCs w:val="22"/>
        </w:rPr>
      </w:pPr>
    </w:p>
    <w:p w14:paraId="1DB7C6A6" w14:textId="77777777" w:rsidR="00783315" w:rsidRPr="00A17249" w:rsidRDefault="00783315">
      <w:pPr>
        <w:tabs>
          <w:tab w:val="center" w:pos="5940"/>
        </w:tabs>
        <w:jc w:val="both"/>
        <w:rPr>
          <w:sz w:val="22"/>
          <w:szCs w:val="22"/>
        </w:rPr>
      </w:pPr>
      <w:r w:rsidRPr="00A17249">
        <w:rPr>
          <w:rFonts w:eastAsia="Symbol" w:cs="Symbol"/>
          <w:sz w:val="22"/>
          <w:szCs w:val="22"/>
        </w:rPr>
        <w:t>TODO: Relate to our previous work and cite it.</w:t>
      </w:r>
    </w:p>
    <w:p w14:paraId="2E4C939D" w14:textId="77777777" w:rsidR="00783315" w:rsidRPr="00A17249" w:rsidRDefault="00783315">
      <w:pPr>
        <w:jc w:val="both"/>
        <w:rPr>
          <w:rFonts w:eastAsia="Symbol" w:cs="Symbol"/>
          <w:sz w:val="22"/>
          <w:szCs w:val="22"/>
        </w:rPr>
      </w:pPr>
    </w:p>
    <w:p w14:paraId="4AC7C88C" w14:textId="77777777" w:rsidR="00783315" w:rsidRPr="00A17249" w:rsidRDefault="00783315">
      <w:pPr>
        <w:jc w:val="both"/>
        <w:rPr>
          <w:rFonts w:eastAsia="Symbol" w:cs="Symbol"/>
          <w:sz w:val="22"/>
          <w:szCs w:val="22"/>
        </w:rPr>
      </w:pPr>
    </w:p>
    <w:p w14:paraId="6D658CE1" w14:textId="77777777" w:rsidR="00783315" w:rsidRPr="00A17249" w:rsidRDefault="00783315">
      <w:pPr>
        <w:jc w:val="both"/>
        <w:rPr>
          <w:rFonts w:eastAsia="Symbol" w:cs="Symbol"/>
          <w:sz w:val="22"/>
          <w:szCs w:val="22"/>
        </w:rPr>
      </w:pPr>
    </w:p>
    <w:p w14:paraId="6BDA94C3" w14:textId="77777777" w:rsidR="00783315" w:rsidRPr="00A17249" w:rsidRDefault="00783315">
      <w:pPr>
        <w:jc w:val="both"/>
        <w:rPr>
          <w:sz w:val="22"/>
          <w:szCs w:val="22"/>
        </w:rPr>
      </w:pPr>
      <w:r w:rsidRPr="00A17249">
        <w:rPr>
          <w:rFonts w:eastAsia="Symbol" w:cs="Symbol"/>
          <w:b/>
          <w:i/>
          <w:sz w:val="22"/>
          <w:szCs w:val="22"/>
        </w:rPr>
        <w:t>Conclusions</w:t>
      </w:r>
    </w:p>
    <w:p w14:paraId="3B89F4F3" w14:textId="77777777" w:rsidR="00783315" w:rsidRPr="00A17249" w:rsidRDefault="00783315">
      <w:pPr>
        <w:jc w:val="both"/>
        <w:rPr>
          <w:rFonts w:eastAsia="Symbol" w:cs="Symbol"/>
          <w:sz w:val="22"/>
          <w:szCs w:val="22"/>
        </w:rPr>
      </w:pPr>
    </w:p>
    <w:p w14:paraId="3686EEB6" w14:textId="77777777" w:rsidR="00783315" w:rsidRPr="00A17249" w:rsidRDefault="00783315">
      <w:pPr>
        <w:jc w:val="both"/>
        <w:rPr>
          <w:sz w:val="22"/>
          <w:szCs w:val="22"/>
        </w:rPr>
      </w:pPr>
      <w:r w:rsidRPr="00A17249">
        <w:rPr>
          <w:rFonts w:eastAsia="Symbol" w:cs="Symbol"/>
          <w:sz w:val="22"/>
          <w:szCs w:val="22"/>
        </w:rPr>
        <w:t xml:space="preserve">TODO: </w:t>
      </w:r>
    </w:p>
    <w:p w14:paraId="71808D30" w14:textId="77777777" w:rsidR="00783315" w:rsidRPr="00A17249" w:rsidRDefault="00783315">
      <w:pPr>
        <w:jc w:val="both"/>
        <w:rPr>
          <w:rFonts w:eastAsia="Symbol" w:cs="Symbol"/>
          <w:sz w:val="22"/>
          <w:szCs w:val="22"/>
        </w:rPr>
      </w:pPr>
    </w:p>
    <w:p w14:paraId="7255D254" w14:textId="77777777" w:rsidR="00490C5B" w:rsidRPr="00A17249" w:rsidRDefault="00490C5B" w:rsidP="00490C5B">
      <w:pPr>
        <w:jc w:val="both"/>
        <w:rPr>
          <w:sz w:val="22"/>
          <w:szCs w:val="22"/>
        </w:rPr>
      </w:pPr>
      <w:r w:rsidRPr="00A17249">
        <w:rPr>
          <w:rFonts w:eastAsia="Symbol" w:cs="Symbol"/>
          <w:sz w:val="22"/>
          <w:szCs w:val="22"/>
        </w:rPr>
        <w:t xml:space="preserve">wrong statement by Leibniz: “It is indeed an excellent privilege of the divine nature that it needs only its possibility or essence in order to actually exist, and this is precisely what we mean by an </w:t>
      </w:r>
      <w:proofErr w:type="spellStart"/>
      <w:r w:rsidRPr="00A17249">
        <w:rPr>
          <w:rFonts w:eastAsia="Symbol" w:cs="Symbol"/>
          <w:i/>
          <w:sz w:val="22"/>
          <w:szCs w:val="22"/>
        </w:rPr>
        <w:t>ens</w:t>
      </w:r>
      <w:proofErr w:type="spellEnd"/>
      <w:r w:rsidRPr="00A17249">
        <w:rPr>
          <w:rFonts w:eastAsia="Symbol" w:cs="Symbol"/>
          <w:i/>
          <w:sz w:val="22"/>
          <w:szCs w:val="22"/>
        </w:rPr>
        <w:t xml:space="preserve"> a se</w:t>
      </w:r>
      <w:r w:rsidRPr="00A17249">
        <w:rPr>
          <w:rFonts w:eastAsia="Symbol" w:cs="Symbol"/>
          <w:sz w:val="22"/>
          <w:szCs w:val="22"/>
        </w:rPr>
        <w:t>”. (Discourse on Metaphysics, page 490, 1686)</w:t>
      </w:r>
    </w:p>
    <w:p w14:paraId="613D399D" w14:textId="77777777" w:rsidR="00490C5B" w:rsidRPr="00A17249" w:rsidRDefault="00490C5B">
      <w:pPr>
        <w:jc w:val="both"/>
        <w:rPr>
          <w:rFonts w:eastAsia="Symbol" w:cs="Symbol"/>
          <w:sz w:val="22"/>
          <w:szCs w:val="22"/>
        </w:rPr>
      </w:pPr>
    </w:p>
    <w:p w14:paraId="0AF394E8" w14:textId="77777777" w:rsidR="00490C5B" w:rsidRPr="00A17249" w:rsidRDefault="00490C5B">
      <w:pPr>
        <w:jc w:val="both"/>
        <w:rPr>
          <w:rFonts w:eastAsia="Symbol" w:cs="Symbol"/>
          <w:sz w:val="22"/>
          <w:szCs w:val="22"/>
        </w:rPr>
      </w:pPr>
    </w:p>
    <w:p w14:paraId="0F3A30AA" w14:textId="020C40E5" w:rsidR="00783315" w:rsidRPr="00A17249" w:rsidRDefault="00490C5B" w:rsidP="00A17249">
      <w:pPr>
        <w:jc w:val="both"/>
        <w:rPr>
          <w:sz w:val="22"/>
          <w:szCs w:val="22"/>
        </w:rPr>
      </w:pPr>
      <w:r w:rsidRPr="00A17249">
        <w:rPr>
          <w:rFonts w:eastAsia="Symbol" w:cs="Symbol"/>
          <w:sz w:val="22"/>
          <w:szCs w:val="22"/>
        </w:rPr>
        <w:t>By modern standards, Leibniz’s argument is written in an unnecessarily convoluted way. For instance, step 5 of his argument is just an instance of the law of excluded middle, and a detour through a case distinction on this instance just makes the argument unnecessarily longer. Figure TODO shows a direct formal proof of the theorem, without detours:</w:t>
      </w:r>
    </w:p>
    <w:p w14:paraId="4669949E" w14:textId="77777777" w:rsidR="00783315" w:rsidRDefault="00783315">
      <w:pPr>
        <w:tabs>
          <w:tab w:val="center" w:pos="5940"/>
        </w:tabs>
        <w:jc w:val="both"/>
        <w:rPr>
          <w:rFonts w:eastAsia="Symbol" w:cs="Symbol"/>
        </w:rPr>
      </w:pPr>
    </w:p>
    <w:p w14:paraId="5B774757" w14:textId="77777777" w:rsidR="00783315" w:rsidRDefault="00783315">
      <w:pPr>
        <w:tabs>
          <w:tab w:val="center" w:pos="5940"/>
        </w:tabs>
        <w:jc w:val="both"/>
        <w:rPr>
          <w:rFonts w:eastAsia="Symbol" w:cs="Symbol"/>
        </w:rPr>
      </w:pPr>
    </w:p>
    <w:p w14:paraId="09F8BB90" w14:textId="77777777" w:rsidR="00783315" w:rsidRDefault="00783315">
      <w:pPr>
        <w:tabs>
          <w:tab w:val="center" w:pos="5940"/>
        </w:tabs>
        <w:jc w:val="both"/>
        <w:rPr>
          <w:rFonts w:eastAsia="Symbol" w:cs="Symbol"/>
        </w:rPr>
      </w:pPr>
    </w:p>
    <w:p w14:paraId="26402675" w14:textId="77777777" w:rsidR="00783315" w:rsidRDefault="00783315">
      <w:pPr>
        <w:pStyle w:val="Heading1"/>
      </w:pPr>
      <w:r>
        <w:rPr>
          <w:rFonts w:eastAsia="Symbol" w:cs="Symbol"/>
        </w:rPr>
        <w:t>Bibliography</w:t>
      </w:r>
    </w:p>
    <w:p w14:paraId="06101140" w14:textId="77777777" w:rsidR="00783315" w:rsidRDefault="00783315">
      <w:pPr>
        <w:pStyle w:val="Bibliography1"/>
        <w:ind w:left="720" w:hanging="720"/>
      </w:pPr>
      <w:r>
        <w:rPr>
          <w:rFonts w:eastAsia="Symbol" w:cs="Symbol"/>
          <w:lang w:val="en-US" w:eastAsia="en-US"/>
        </w:rPr>
        <w:t xml:space="preserve">Leibniz, G. W. (1678, January). Letter to Henning Huthmann. </w:t>
      </w:r>
      <w:r>
        <w:rPr>
          <w:rFonts w:eastAsia="Symbol" w:cs="Symbol"/>
          <w:i/>
          <w:iCs/>
          <w:lang w:val="en-US" w:eastAsia="en-US"/>
        </w:rPr>
        <w:t>Sämtliche Schriften und Briefe, 1(2006), 2</w:t>
      </w:r>
      <w:r>
        <w:rPr>
          <w:rFonts w:eastAsia="Symbol" w:cs="Symbol"/>
          <w:lang w:val="en-US" w:eastAsia="en-US"/>
        </w:rPr>
        <w:t>, 585--586. Akademie Verlag.</w:t>
      </w:r>
    </w:p>
    <w:p w14:paraId="33E2E04D" w14:textId="77777777" w:rsidR="00783315" w:rsidRDefault="00783315" w:rsidP="00490C5B">
      <w:pPr>
        <w:tabs>
          <w:tab w:val="center" w:pos="5940"/>
        </w:tabs>
      </w:pPr>
    </w:p>
    <w:sectPr w:rsidR="00783315">
      <w:footerReference w:type="default" r:id="rId16"/>
      <w:pgSz w:w="7920" w:h="12240"/>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3DF3FA" w14:textId="77777777" w:rsidR="009F0109" w:rsidRDefault="009F0109">
      <w:r>
        <w:separator/>
      </w:r>
    </w:p>
  </w:endnote>
  <w:endnote w:type="continuationSeparator" w:id="0">
    <w:p w14:paraId="443DCA36" w14:textId="77777777" w:rsidR="009F0109" w:rsidRDefault="009F01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FreeSans">
    <w:charset w:val="01"/>
    <w:family w:val="auto"/>
    <w:pitch w:val="variable"/>
  </w:font>
  <w:font w:name="Symbol">
    <w:panose1 w:val="05050102010706020507"/>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898CD" w14:textId="77777777" w:rsidR="00225FCF" w:rsidRDefault="00911E98">
    <w:pPr>
      <w:pStyle w:val="Footer"/>
      <w:ind w:firstLine="360"/>
    </w:pPr>
    <w:r>
      <w:rPr>
        <w:noProof/>
        <w:lang w:eastAsia="en-US"/>
      </w:rPr>
      <mc:AlternateContent>
        <mc:Choice Requires="wps">
          <w:drawing>
            <wp:anchor distT="0" distB="0" distL="0" distR="0" simplePos="0" relativeHeight="251657728" behindDoc="0" locked="0" layoutInCell="1" allowOverlap="1" wp14:anchorId="02127367" wp14:editId="18E1D9B6">
              <wp:simplePos x="0" y="0"/>
              <wp:positionH relativeFrom="margin">
                <wp:align>center</wp:align>
              </wp:positionH>
              <wp:positionV relativeFrom="paragraph">
                <wp:posOffset>635</wp:posOffset>
              </wp:positionV>
              <wp:extent cx="13970" cy="203200"/>
              <wp:effectExtent l="635" t="635" r="0" b="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2032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739F3D" w14:textId="77777777" w:rsidR="00225FCF" w:rsidRDefault="00225FCF">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127367" id="_x0000_t202" coordsize="21600,21600" o:spt="202" path="m0,0l0,21600,21600,21600,21600,0xe">
              <v:stroke joinstyle="miter"/>
              <v:path gradientshapeok="t" o:connecttype="rect"/>
            </v:shapetype>
            <v:shape id="Text Box 1" o:spid="_x0000_s1026" type="#_x0000_t202" style="position:absolute;left:0;text-align:left;margin-left:0;margin-top:.05pt;width:1.1pt;height:16pt;z-index:25165772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" stroked="f">
              <v:fill opacity="0"/>
              <v:textbox inset="0,0,0,0">
                <w:txbxContent>
                  <w:p w14:paraId="33739F3D" w14:textId="77777777" w:rsidR="00225FCF" w:rsidRDefault="00225FCF">
                    <w:pPr>
                      <w:pStyle w:val="Footer"/>
                    </w:pPr>
                  </w:p>
                </w:txbxContent>
              </v:textbox>
              <w10:wrap type="square" side="largest"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278407" w14:textId="77777777" w:rsidR="009F0109" w:rsidRDefault="009F0109">
      <w:r>
        <w:separator/>
      </w:r>
    </w:p>
  </w:footnote>
  <w:footnote w:type="continuationSeparator" w:id="0">
    <w:p w14:paraId="1780BCEF" w14:textId="77777777" w:rsidR="009F0109" w:rsidRDefault="009F0109">
      <w:r>
        <w:continuationSeparator/>
      </w:r>
    </w:p>
  </w:footnote>
  <w:footnote w:id="1">
    <w:p w14:paraId="2B69E3CD" w14:textId="7DF28668" w:rsidR="00225FCF" w:rsidRDefault="00225FCF">
      <w:pPr>
        <w:pStyle w:val="FootnoteText"/>
      </w:pPr>
      <w:r>
        <w:rPr>
          <w:rStyle w:val="Funotenzeichen1"/>
        </w:rPr>
        <w:footnoteRef/>
      </w:r>
      <w:r w:rsidR="00A17249">
        <w:t xml:space="preserve"> </w:t>
      </w:r>
      <w:r>
        <w:rPr>
          <w:sz w:val="20"/>
          <w:szCs w:val="20"/>
        </w:rPr>
        <w:t>Author order is alphabetical by surname.</w:t>
      </w:r>
    </w:p>
  </w:footnote>
  <w:footnote w:id="2">
    <w:p w14:paraId="1855014C" w14:textId="595A6F28" w:rsidR="00225FCF" w:rsidRDefault="00225FCF" w:rsidP="00513006">
      <w:pPr>
        <w:pStyle w:val="FootnoteText"/>
        <w:jc w:val="both"/>
      </w:pPr>
      <w:r>
        <w:rPr>
          <w:rStyle w:val="Funotenzeichen1"/>
        </w:rPr>
        <w:footnoteRef/>
      </w:r>
      <w:r w:rsidR="00513006">
        <w:t xml:space="preserve"> </w:t>
      </w:r>
      <w:r>
        <w:rPr>
          <w:sz w:val="20"/>
          <w:szCs w:val="20"/>
        </w:rPr>
        <w:t xml:space="preserve">Our exposition of Leibniz formalism is based on (and agrees with) </w:t>
      </w:r>
      <w:proofErr w:type="spellStart"/>
      <w:r>
        <w:rPr>
          <w:sz w:val="20"/>
          <w:szCs w:val="20"/>
        </w:rPr>
        <w:t>Lenzen’s</w:t>
      </w:r>
      <w:proofErr w:type="spellEnd"/>
      <w:r>
        <w:rPr>
          <w:sz w:val="20"/>
          <w:szCs w:val="20"/>
        </w:rPr>
        <w:t xml:space="preserve"> book </w:t>
      </w:r>
      <w:r>
        <w:rPr>
          <w:i/>
          <w:sz w:val="20"/>
          <w:szCs w:val="20"/>
        </w:rPr>
        <w:t xml:space="preserve">Das System der </w:t>
      </w:r>
      <w:proofErr w:type="spellStart"/>
      <w:r>
        <w:rPr>
          <w:i/>
          <w:sz w:val="20"/>
          <w:szCs w:val="20"/>
        </w:rPr>
        <w:t>Leibniz’schen</w:t>
      </w:r>
      <w:proofErr w:type="spellEnd"/>
      <w:r>
        <w:rPr>
          <w:i/>
          <w:sz w:val="20"/>
          <w:szCs w:val="20"/>
        </w:rPr>
        <w:t xml:space="preserve"> </w:t>
      </w:r>
      <w:proofErr w:type="spellStart"/>
      <w:r>
        <w:rPr>
          <w:i/>
          <w:sz w:val="20"/>
          <w:szCs w:val="20"/>
        </w:rPr>
        <w:t>Logik</w:t>
      </w:r>
      <w:proofErr w:type="spellEnd"/>
      <w:r>
        <w:rPr>
          <w:sz w:val="20"/>
          <w:szCs w:val="20"/>
        </w:rPr>
        <w:t xml:space="preserve"> (1990), unless explicitly stated otherwise.</w:t>
      </w:r>
    </w:p>
  </w:footnote>
  <w:footnote w:id="3">
    <w:p w14:paraId="101F8193" w14:textId="7A032CAA" w:rsidR="00225FCF" w:rsidRDefault="00225FCF" w:rsidP="00513006">
      <w:pPr>
        <w:pStyle w:val="FootnoteText"/>
        <w:jc w:val="both"/>
      </w:pPr>
      <w:r>
        <w:rPr>
          <w:rStyle w:val="Funotenzeichen1"/>
        </w:rPr>
        <w:footnoteRef/>
      </w:r>
      <w:r w:rsidR="00513006">
        <w:t xml:space="preserve"> </w:t>
      </w:r>
      <w:r>
        <w:rPr>
          <w:sz w:val="20"/>
          <w:szCs w:val="20"/>
        </w:rPr>
        <w:t xml:space="preserve">In Leibniz’s works, conjunction of two concept terms A and B is usually either denoted by simply concatenating them (i.e. AB) or by using the infix function symbol </w:t>
      </w:r>
      <w:r>
        <w:rPr>
          <w:rFonts w:ascii="Symbol" w:eastAsia="Symbol" w:hAnsi="Symbol" w:cs="Symbol"/>
          <w:sz w:val="20"/>
          <w:szCs w:val="20"/>
        </w:rPr>
        <w:t></w:t>
      </w:r>
      <w:r>
        <w:rPr>
          <w:rFonts w:eastAsia="Symbol" w:cs="Symbol"/>
          <w:sz w:val="20"/>
          <w:szCs w:val="20"/>
        </w:rPr>
        <w:t>.</w:t>
      </w:r>
    </w:p>
  </w:footnote>
  <w:footnote w:id="4">
    <w:p w14:paraId="23BAAA63" w14:textId="23974D16" w:rsidR="00225FCF" w:rsidRDefault="00225FCF" w:rsidP="00513006">
      <w:pPr>
        <w:pStyle w:val="FootnoteText"/>
        <w:jc w:val="both"/>
      </w:pPr>
      <w:r>
        <w:rPr>
          <w:rStyle w:val="Funotenzeichen1"/>
        </w:rPr>
        <w:footnoteRef/>
      </w:r>
      <w:r w:rsidR="00513006">
        <w:t xml:space="preserve"> </w:t>
      </w:r>
      <w:r>
        <w:rPr>
          <w:sz w:val="20"/>
          <w:szCs w:val="20"/>
        </w:rPr>
        <w:t>It is important to distinguish conjunction/negation of concepts from conjunction/negation of propositions.</w:t>
      </w:r>
    </w:p>
  </w:footnote>
  <w:footnote w:id="5">
    <w:p w14:paraId="4B276477" w14:textId="69C2F5E0" w:rsidR="00225FCF" w:rsidRDefault="00225FCF" w:rsidP="00513006">
      <w:pPr>
        <w:pStyle w:val="FootnoteText"/>
        <w:jc w:val="both"/>
      </w:pPr>
      <w:r>
        <w:rPr>
          <w:rStyle w:val="Funotenzeichen1"/>
        </w:rPr>
        <w:footnoteRef/>
      </w:r>
      <w:r w:rsidR="00513006">
        <w:t xml:space="preserve"> </w:t>
      </w:r>
      <w:r>
        <w:rPr>
          <w:sz w:val="20"/>
          <w:szCs w:val="20"/>
        </w:rPr>
        <w:t xml:space="preserve">Leibniz often adopts </w:t>
      </w:r>
      <w:r>
        <w:rPr>
          <w:i/>
          <w:sz w:val="20"/>
          <w:szCs w:val="20"/>
        </w:rPr>
        <w:t>equality</w:t>
      </w:r>
      <w:r>
        <w:rPr>
          <w:sz w:val="20"/>
          <w:szCs w:val="20"/>
        </w:rPr>
        <w:t>, depicted as “</w:t>
      </w:r>
      <w:r>
        <w:rPr>
          <w:rFonts w:ascii="Symbol" w:eastAsia="Symbol" w:hAnsi="Symbol" w:cs="Symbol"/>
          <w:sz w:val="20"/>
          <w:szCs w:val="20"/>
        </w:rPr>
        <w:t></w:t>
      </w:r>
      <w:r>
        <w:rPr>
          <w:rFonts w:eastAsia="Symbol" w:cs="Symbol"/>
          <w:sz w:val="20"/>
          <w:szCs w:val="20"/>
        </w:rPr>
        <w:t xml:space="preserve">” instead of “=”, as the primitive relation symbol, instead of containment. But equality and containment are inter-definable, and we follow </w:t>
      </w:r>
      <w:proofErr w:type="spellStart"/>
      <w:r>
        <w:rPr>
          <w:rFonts w:eastAsia="Symbol" w:cs="Symbol"/>
          <w:sz w:val="20"/>
          <w:szCs w:val="20"/>
        </w:rPr>
        <w:t>Lenzen</w:t>
      </w:r>
      <w:proofErr w:type="spellEnd"/>
      <w:r>
        <w:rPr>
          <w:rFonts w:eastAsia="Symbol" w:cs="Symbol"/>
          <w:sz w:val="20"/>
          <w:szCs w:val="20"/>
        </w:rPr>
        <w:t xml:space="preserve"> in choosing containment.</w:t>
      </w:r>
    </w:p>
  </w:footnote>
  <w:footnote w:id="6">
    <w:p w14:paraId="41461487" w14:textId="23F7FDF2" w:rsidR="00225FCF" w:rsidRDefault="00225FCF" w:rsidP="00513006">
      <w:pPr>
        <w:pStyle w:val="FootnoteText"/>
        <w:jc w:val="both"/>
      </w:pPr>
      <w:r>
        <w:rPr>
          <w:rStyle w:val="Funotenzeichen1"/>
        </w:rPr>
        <w:footnoteRef/>
      </w:r>
      <w:r w:rsidR="00513006">
        <w:t xml:space="preserve"> </w:t>
      </w:r>
      <w:r>
        <w:rPr>
          <w:sz w:val="20"/>
          <w:szCs w:val="20"/>
        </w:rPr>
        <w:t>Leibniz actually did not use symbols for the predicates of possibility and necessity, nor for the relation of containment. Such relations were written down in natural language.</w:t>
      </w:r>
    </w:p>
  </w:footnote>
  <w:footnote w:id="7">
    <w:p w14:paraId="388E5D14" w14:textId="77777777" w:rsidR="00225FCF" w:rsidRDefault="00225FCF" w:rsidP="00513006">
      <w:pPr>
        <w:pStyle w:val="FootnoteText"/>
        <w:jc w:val="both"/>
      </w:pPr>
      <w:r>
        <w:rPr>
          <w:rStyle w:val="Funotenzeichen1"/>
        </w:rPr>
        <w:footnoteRef/>
      </w:r>
      <w:r w:rsidR="00C912E8">
        <w:t xml:space="preserve"> </w:t>
      </w:r>
      <w:r>
        <w:rPr>
          <w:sz w:val="20"/>
          <w:szCs w:val="20"/>
        </w:rPr>
        <w:t xml:space="preserve">The words “Theorem” and “Proof” and the numbering of steps are not in the original. Our numbering is the same as </w:t>
      </w:r>
      <w:proofErr w:type="spellStart"/>
      <w:r>
        <w:rPr>
          <w:sz w:val="20"/>
          <w:szCs w:val="20"/>
        </w:rPr>
        <w:t>Lenzen’s</w:t>
      </w:r>
      <w:proofErr w:type="spellEnd"/>
      <w:r>
        <w:rPr>
          <w:sz w:val="20"/>
          <w:szCs w:val="20"/>
        </w:rPr>
        <w:t xml:space="preserve"> </w:t>
      </w:r>
      <w:proofErr w:type="spellStart"/>
      <w:proofErr w:type="gramStart"/>
      <w:r>
        <w:rPr>
          <w:sz w:val="20"/>
          <w:szCs w:val="20"/>
        </w:rPr>
        <w:t>TODO:cite</w:t>
      </w:r>
      <w:proofErr w:type="spellEnd"/>
      <w:proofErr w:type="gramEnd"/>
      <w:r>
        <w:rPr>
          <w:sz w:val="20"/>
          <w:szCs w:val="20"/>
        </w:rPr>
        <w:t xml:space="preserve"> .</w:t>
      </w:r>
    </w:p>
  </w:footnote>
  <w:footnote w:id="8">
    <w:p w14:paraId="4895A088" w14:textId="5A83862B" w:rsidR="00225FCF" w:rsidRDefault="00225FCF" w:rsidP="00513006">
      <w:pPr>
        <w:pStyle w:val="FootnoteText"/>
        <w:jc w:val="both"/>
      </w:pPr>
      <w:r>
        <w:rPr>
          <w:rStyle w:val="Funotenzeichen1"/>
        </w:rPr>
        <w:footnoteRef/>
      </w:r>
      <w:r w:rsidR="00513006">
        <w:t xml:space="preserve"> </w:t>
      </w:r>
      <w:r>
        <w:rPr>
          <w:sz w:val="20"/>
          <w:szCs w:val="20"/>
        </w:rPr>
        <w:t xml:space="preserve">Verb conjugation in Latin is richer than in English. In our translation (as in </w:t>
      </w:r>
      <w:proofErr w:type="spellStart"/>
      <w:r>
        <w:rPr>
          <w:sz w:val="20"/>
          <w:szCs w:val="20"/>
        </w:rPr>
        <w:t>Lenzen’s</w:t>
      </w:r>
      <w:proofErr w:type="spellEnd"/>
      <w:r>
        <w:rPr>
          <w:sz w:val="20"/>
          <w:szCs w:val="20"/>
        </w:rPr>
        <w:t xml:space="preserve">), Leibniz’s uses of the subjunctive mood are lost, because we (as </w:t>
      </w:r>
      <w:proofErr w:type="spellStart"/>
      <w:r>
        <w:rPr>
          <w:sz w:val="20"/>
          <w:szCs w:val="20"/>
        </w:rPr>
        <w:t>Lenzen</w:t>
      </w:r>
      <w:proofErr w:type="spellEnd"/>
      <w:r>
        <w:rPr>
          <w:sz w:val="20"/>
          <w:szCs w:val="20"/>
        </w:rPr>
        <w:t>) preferred to employ the indicative mood uniformly. For our purposes, this loss is harmless and even clarifying, because neither Leibniz’s algebra of concepts nor any mainstream modern logic has a language capable of expressing mood differences.</w:t>
      </w:r>
    </w:p>
  </w:footnote>
  <w:footnote w:id="9">
    <w:p w14:paraId="2F3C5A33" w14:textId="72EAFBBE" w:rsidR="00225FCF" w:rsidRDefault="00225FCF" w:rsidP="00513006">
      <w:pPr>
        <w:pStyle w:val="FootnoteText"/>
        <w:jc w:val="both"/>
      </w:pPr>
      <w:r>
        <w:rPr>
          <w:rStyle w:val="Funotenzeichen1"/>
        </w:rPr>
        <w:footnoteRef/>
      </w:r>
      <w:r w:rsidR="00513006">
        <w:t xml:space="preserve"> </w:t>
      </w:r>
      <w:r>
        <w:rPr>
          <w:sz w:val="20"/>
          <w:szCs w:val="20"/>
        </w:rPr>
        <w:t xml:space="preserve">The main difference between </w:t>
      </w:r>
      <w:proofErr w:type="spellStart"/>
      <w:r>
        <w:rPr>
          <w:sz w:val="20"/>
          <w:szCs w:val="20"/>
        </w:rPr>
        <w:t>Lenzen’s</w:t>
      </w:r>
      <w:proofErr w:type="spellEnd"/>
      <w:r>
        <w:rPr>
          <w:sz w:val="20"/>
          <w:szCs w:val="20"/>
        </w:rPr>
        <w:t xml:space="preserve"> translation and ours is that </w:t>
      </w:r>
      <w:proofErr w:type="spellStart"/>
      <w:r>
        <w:rPr>
          <w:sz w:val="20"/>
          <w:szCs w:val="20"/>
        </w:rPr>
        <w:t>Lenzen</w:t>
      </w:r>
      <w:proofErr w:type="spellEnd"/>
      <w:r>
        <w:rPr>
          <w:sz w:val="20"/>
          <w:szCs w:val="20"/>
        </w:rPr>
        <w:t xml:space="preserve"> translates “</w:t>
      </w:r>
      <w:proofErr w:type="spellStart"/>
      <w:r>
        <w:rPr>
          <w:sz w:val="20"/>
          <w:szCs w:val="20"/>
        </w:rPr>
        <w:t>quicquid</w:t>
      </w:r>
      <w:proofErr w:type="spellEnd"/>
      <w:r>
        <w:rPr>
          <w:sz w:val="20"/>
          <w:szCs w:val="20"/>
        </w:rPr>
        <w:t xml:space="preserve">” as “whenever something” whereas we translate it as “for/of whatever”. Although </w:t>
      </w:r>
      <w:proofErr w:type="spellStart"/>
      <w:r>
        <w:rPr>
          <w:sz w:val="20"/>
          <w:szCs w:val="20"/>
        </w:rPr>
        <w:t>Lenzen’s</w:t>
      </w:r>
      <w:proofErr w:type="spellEnd"/>
      <w:r>
        <w:rPr>
          <w:sz w:val="20"/>
          <w:szCs w:val="20"/>
        </w:rPr>
        <w:t xml:space="preserve"> choice sounds more natural in modern English, we believe “for/of whatever” clearly conveys universal quantification, as intended by Leibniz, whereas the translated sentences with “whenever something” contain donkey pronouns and may suggest existential quantification to readers who are unaware of the pitfalls of donkey anaphora.</w:t>
      </w:r>
    </w:p>
  </w:footnote>
  <w:footnote w:id="10">
    <w:p w14:paraId="395D135F" w14:textId="3BC8ADC6" w:rsidR="00225FCF" w:rsidRDefault="00225FCF" w:rsidP="00513006">
      <w:pPr>
        <w:pStyle w:val="FootnoteText"/>
        <w:jc w:val="both"/>
      </w:pPr>
      <w:r>
        <w:rPr>
          <w:rStyle w:val="Funotenzeichen1"/>
        </w:rPr>
        <w:footnoteRef/>
      </w:r>
      <w:r>
        <w:t xml:space="preserve"> </w:t>
      </w:r>
      <w:r>
        <w:rPr>
          <w:sz w:val="20"/>
          <w:szCs w:val="20"/>
        </w:rPr>
        <w:t>When an impersonal Latin verb is translated to modern English, an auxiliary pronoun “it” has to be added. In our translation, all occurrences of such pronouns are stricken through, as “</w:t>
      </w:r>
      <w:r>
        <w:rPr>
          <w:strike/>
          <w:sz w:val="20"/>
          <w:szCs w:val="20"/>
        </w:rPr>
        <w:t>it</w:t>
      </w:r>
      <w:r>
        <w:rPr>
          <w:sz w:val="20"/>
          <w:szCs w:val="20"/>
        </w:rPr>
        <w:t>”.</w:t>
      </w:r>
    </w:p>
  </w:footnote>
  <w:footnote w:id="11">
    <w:p w14:paraId="42BCE9DF" w14:textId="1CBF582D" w:rsidR="00225FCF" w:rsidRDefault="00225FCF" w:rsidP="00513006">
      <w:pPr>
        <w:pStyle w:val="FootnoteText"/>
        <w:jc w:val="both"/>
      </w:pPr>
      <w:r>
        <w:rPr>
          <w:rStyle w:val="Funotenzeichen1"/>
        </w:rPr>
        <w:footnoteRef/>
      </w:r>
      <w:r>
        <w:t xml:space="preserve"> </w:t>
      </w:r>
      <w:r>
        <w:rPr>
          <w:sz w:val="20"/>
          <w:szCs w:val="20"/>
        </w:rPr>
        <w:t xml:space="preserve">In contrast to modern English, ellipsis of pronouns </w:t>
      </w:r>
      <w:proofErr w:type="gramStart"/>
      <w:r>
        <w:rPr>
          <w:sz w:val="20"/>
          <w:szCs w:val="20"/>
        </w:rPr>
        <w:t>are</w:t>
      </w:r>
      <w:proofErr w:type="gramEnd"/>
      <w:r>
        <w:rPr>
          <w:sz w:val="20"/>
          <w:szCs w:val="20"/>
        </w:rPr>
        <w:t xml:space="preserve"> common in Latin. We underline referring pronouns that have been inserted in the translation but omitted through ellipsis in the original.</w:t>
      </w:r>
    </w:p>
  </w:footnote>
  <w:footnote w:id="12">
    <w:p w14:paraId="6464D8FD" w14:textId="73A6889E" w:rsidR="00225FCF" w:rsidRDefault="00225FCF" w:rsidP="00513006">
      <w:pPr>
        <w:pStyle w:val="FootnoteText"/>
        <w:jc w:val="both"/>
      </w:pPr>
      <w:r>
        <w:rPr>
          <w:rStyle w:val="Funotenzeichen1"/>
        </w:rPr>
        <w:footnoteRef/>
      </w:r>
      <w:r>
        <w:t xml:space="preserve"> </w:t>
      </w:r>
      <w:r>
        <w:rPr>
          <w:sz w:val="20"/>
          <w:szCs w:val="20"/>
        </w:rPr>
        <w:t xml:space="preserve">We translate “non posse” and “non </w:t>
      </w:r>
      <w:proofErr w:type="spellStart"/>
      <w:r>
        <w:rPr>
          <w:sz w:val="20"/>
          <w:szCs w:val="20"/>
        </w:rPr>
        <w:t>potest</w:t>
      </w:r>
      <w:proofErr w:type="spellEnd"/>
      <w:r>
        <w:rPr>
          <w:sz w:val="20"/>
          <w:szCs w:val="20"/>
        </w:rPr>
        <w:t>” to “cannot”, because “posse” and “</w:t>
      </w:r>
      <w:proofErr w:type="spellStart"/>
      <w:r>
        <w:rPr>
          <w:sz w:val="20"/>
          <w:szCs w:val="20"/>
        </w:rPr>
        <w:t>potest</w:t>
      </w:r>
      <w:proofErr w:type="spellEnd"/>
      <w:r>
        <w:rPr>
          <w:sz w:val="20"/>
          <w:szCs w:val="20"/>
        </w:rPr>
        <w:t xml:space="preserve">” are conjugated forms of the verb “possum” (“can”). Nevertheless, an alternative translation for step 3, for instance, could be “… to say that </w:t>
      </w:r>
      <w:r>
        <w:rPr>
          <w:strike/>
          <w:sz w:val="20"/>
          <w:szCs w:val="20"/>
        </w:rPr>
        <w:t>it</w:t>
      </w:r>
      <w:r>
        <w:rPr>
          <w:sz w:val="20"/>
          <w:szCs w:val="20"/>
        </w:rPr>
        <w:t xml:space="preserve"> is not possible that </w:t>
      </w:r>
      <w:r>
        <w:rPr>
          <w:sz w:val="20"/>
          <w:szCs w:val="20"/>
          <w:u w:val="single"/>
        </w:rPr>
        <w:t>it</w:t>
      </w:r>
      <w:r>
        <w:rPr>
          <w:sz w:val="20"/>
          <w:szCs w:val="20"/>
        </w:rPr>
        <w:t xml:space="preserve"> doesn’t exist”. This alternative would be more similar to the formal language of Leibniz’s algebra of concepts, but less similar to his actual original text in Latin.</w:t>
      </w:r>
    </w:p>
  </w:footnote>
  <w:footnote w:id="13">
    <w:p w14:paraId="0BE55EF8" w14:textId="56D4002C" w:rsidR="00225FCF" w:rsidRDefault="00225FCF" w:rsidP="00FC1824">
      <w:pPr>
        <w:pStyle w:val="FootnoteText"/>
        <w:jc w:val="both"/>
      </w:pPr>
      <w:r>
        <w:rPr>
          <w:rStyle w:val="Funotenzeichen1"/>
        </w:rPr>
        <w:footnoteRef/>
      </w:r>
      <w:r>
        <w:t xml:space="preserve"> </w:t>
      </w:r>
      <w:r>
        <w:rPr>
          <w:sz w:val="20"/>
          <w:szCs w:val="20"/>
        </w:rPr>
        <w:t>“</w:t>
      </w:r>
      <w:proofErr w:type="spellStart"/>
      <w:r>
        <w:rPr>
          <w:sz w:val="20"/>
          <w:szCs w:val="20"/>
        </w:rPr>
        <w:t>necesse</w:t>
      </w:r>
      <w:proofErr w:type="spellEnd"/>
      <w:r>
        <w:rPr>
          <w:sz w:val="20"/>
          <w:szCs w:val="20"/>
        </w:rPr>
        <w:t>” could also have been translated as “necessary”. However, we reserve “necessary” for translations of “</w:t>
      </w:r>
      <w:proofErr w:type="spellStart"/>
      <w:r>
        <w:rPr>
          <w:sz w:val="20"/>
          <w:szCs w:val="20"/>
        </w:rPr>
        <w:t>necessarium</w:t>
      </w:r>
      <w:proofErr w:type="spellEnd"/>
      <w:r>
        <w:rPr>
          <w:sz w:val="20"/>
          <w:szCs w:val="20"/>
        </w:rPr>
        <w:t>”. Translating both as “necessary” would create confusion, especially considering that “</w:t>
      </w:r>
      <w:proofErr w:type="spellStart"/>
      <w:r>
        <w:rPr>
          <w:sz w:val="20"/>
          <w:szCs w:val="20"/>
        </w:rPr>
        <w:t>necessarium</w:t>
      </w:r>
      <w:proofErr w:type="spellEnd"/>
      <w:r>
        <w:rPr>
          <w:sz w:val="20"/>
          <w:szCs w:val="20"/>
        </w:rPr>
        <w:t>” plays an important role in Leibniz’s argument and algebra of concepts, whereas this occurrence of “</w:t>
      </w:r>
      <w:proofErr w:type="spellStart"/>
      <w:r>
        <w:rPr>
          <w:sz w:val="20"/>
          <w:szCs w:val="20"/>
        </w:rPr>
        <w:t>necesse</w:t>
      </w:r>
      <w:proofErr w:type="spellEnd"/>
      <w:r>
        <w:rPr>
          <w:sz w:val="20"/>
          <w:szCs w:val="20"/>
        </w:rPr>
        <w:t xml:space="preserve">” is negligible from a logical point of view. </w:t>
      </w:r>
    </w:p>
  </w:footnote>
  <w:footnote w:id="14">
    <w:p w14:paraId="3DC67BDE" w14:textId="367CA87E" w:rsidR="007D2858" w:rsidRPr="00FC1824" w:rsidRDefault="007D2858" w:rsidP="00FC1824">
      <w:pPr>
        <w:pStyle w:val="FootnoteText"/>
        <w:jc w:val="both"/>
        <w:rPr>
          <w:sz w:val="20"/>
          <w:szCs w:val="20"/>
        </w:rPr>
      </w:pPr>
      <w:r>
        <w:rPr>
          <w:rStyle w:val="FootnoteReference"/>
        </w:rPr>
        <w:footnoteRef/>
      </w:r>
      <w:r>
        <w:t xml:space="preserve"> </w:t>
      </w:r>
      <w:r w:rsidR="00FC1824">
        <w:rPr>
          <w:sz w:val="20"/>
          <w:szCs w:val="20"/>
        </w:rPr>
        <w:t xml:space="preserve">Our axiomatization also states that the concept G is different from E and ~E. These extra axioms are not used in the proof shown in </w:t>
      </w:r>
      <w:r w:rsidR="00FC1824">
        <w:rPr>
          <w:sz w:val="20"/>
          <w:szCs w:val="20"/>
        </w:rPr>
        <w:fldChar w:fldCharType="begin"/>
      </w:r>
      <w:r w:rsidR="00FC1824">
        <w:rPr>
          <w:sz w:val="20"/>
          <w:szCs w:val="20"/>
        </w:rPr>
        <w:instrText xml:space="preserve"> REF _Ref459910260 \h </w:instrText>
      </w:r>
      <w:r w:rsidR="00FC1824">
        <w:rPr>
          <w:sz w:val="20"/>
          <w:szCs w:val="20"/>
        </w:rPr>
      </w:r>
      <w:r w:rsidR="00FC1824">
        <w:rPr>
          <w:sz w:val="20"/>
          <w:szCs w:val="20"/>
        </w:rPr>
        <w:instrText xml:space="preserve"> \* MERGEFORMAT </w:instrText>
      </w:r>
      <w:r w:rsidR="00FC1824">
        <w:rPr>
          <w:sz w:val="20"/>
          <w:szCs w:val="20"/>
        </w:rPr>
        <w:fldChar w:fldCharType="separate"/>
      </w:r>
      <w:r w:rsidR="00FC1824">
        <w:t>F</w:t>
      </w:r>
      <w:r w:rsidR="00FC1824" w:rsidRPr="00FC1824">
        <w:rPr>
          <w:sz w:val="20"/>
          <w:szCs w:val="20"/>
        </w:rPr>
        <w:t xml:space="preserve">igure </w:t>
      </w:r>
      <w:r w:rsidR="00FC1824" w:rsidRPr="00FC1824">
        <w:rPr>
          <w:noProof/>
          <w:sz w:val="20"/>
          <w:szCs w:val="20"/>
        </w:rPr>
        <w:t>5</w:t>
      </w:r>
      <w:r w:rsidR="00FC1824">
        <w:rPr>
          <w:sz w:val="20"/>
          <w:szCs w:val="20"/>
        </w:rPr>
        <w:fldChar w:fldCharType="end"/>
      </w:r>
      <w:r w:rsidR="00FC1824">
        <w:rPr>
          <w:sz w:val="20"/>
          <w:szCs w:val="20"/>
        </w:rPr>
        <w:t>. They were just added to prevent Nitpick from generating unnatural counter-models that identified these concepts.</w:t>
      </w:r>
      <w:bookmarkStart w:id="3" w:name="_GoBack"/>
      <w:bookmarkEnd w:id="3"/>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3"/>
    <w:lvl w:ilvl="0">
      <w:start w:val="1"/>
      <w:numFmt w:val="decimal"/>
      <w:lvlText w:val="%1)"/>
      <w:lvlJc w:val="left"/>
      <w:pPr>
        <w:tabs>
          <w:tab w:val="num" w:pos="0"/>
        </w:tabs>
        <w:ind w:left="720" w:hanging="360"/>
      </w:pPr>
      <w:rPr>
        <w:rFonts w:hint="default"/>
        <w:i/>
        <w:sz w:val="20"/>
        <w:szCs w:val="20"/>
      </w:rPr>
    </w:lvl>
  </w:abstractNum>
  <w:abstractNum w:abstractNumId="2">
    <w:nsid w:val="00000003"/>
    <w:multiLevelType w:val="singleLevel"/>
    <w:tmpl w:val="00000003"/>
    <w:name w:val="WW8Num4"/>
    <w:lvl w:ilvl="0">
      <w:start w:val="1"/>
      <w:numFmt w:val="decimal"/>
      <w:lvlText w:val="%1)"/>
      <w:lvlJc w:val="left"/>
      <w:pPr>
        <w:tabs>
          <w:tab w:val="num" w:pos="0"/>
        </w:tabs>
        <w:ind w:left="720" w:hanging="360"/>
      </w:pPr>
      <w:rPr>
        <w:i/>
        <w:sz w:val="20"/>
        <w:szCs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embedSystemFonts/>
  <w:proofState w:spelling="clean" w:grammar="clean"/>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315"/>
    <w:rsid w:val="00225FCF"/>
    <w:rsid w:val="002A1020"/>
    <w:rsid w:val="002D5F19"/>
    <w:rsid w:val="003902E1"/>
    <w:rsid w:val="00490C5B"/>
    <w:rsid w:val="00513006"/>
    <w:rsid w:val="005305D5"/>
    <w:rsid w:val="0061457E"/>
    <w:rsid w:val="00783315"/>
    <w:rsid w:val="007C355C"/>
    <w:rsid w:val="007D2858"/>
    <w:rsid w:val="00846AC9"/>
    <w:rsid w:val="00867168"/>
    <w:rsid w:val="00911E98"/>
    <w:rsid w:val="009520BA"/>
    <w:rsid w:val="009F0109"/>
    <w:rsid w:val="00A17249"/>
    <w:rsid w:val="00AC5BC3"/>
    <w:rsid w:val="00AF2135"/>
    <w:rsid w:val="00B51CAE"/>
    <w:rsid w:val="00B8250E"/>
    <w:rsid w:val="00C756AD"/>
    <w:rsid w:val="00C912E8"/>
    <w:rsid w:val="00D77C91"/>
    <w:rsid w:val="00E22D81"/>
    <w:rsid w:val="00F12C94"/>
    <w:rsid w:val="00FC1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41A8175"/>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uppressAutoHyphens/>
    </w:pPr>
    <w:rPr>
      <w:lang w:eastAsia="de-DE"/>
    </w:rPr>
  </w:style>
  <w:style w:type="paragraph" w:styleId="Heading1">
    <w:name w:val="heading 1"/>
    <w:basedOn w:val="Normal"/>
    <w:next w:val="Normal"/>
    <w:qFormat/>
    <w:pPr>
      <w:keepNext/>
      <w:numPr>
        <w:numId w:val="1"/>
      </w:numPr>
      <w:jc w:val="center"/>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hint="default"/>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DefaultParagraphFont1">
    <w:name w:val="Default Paragraph Font1"/>
  </w:style>
  <w:style w:type="character" w:styleId="PageNumber">
    <w:name w:val="page number"/>
    <w:basedOn w:val="DefaultParagraphFont1"/>
  </w:style>
  <w:style w:type="character" w:customStyle="1" w:styleId="FootnoteTextChar">
    <w:name w:val="Footnote Text Char"/>
  </w:style>
  <w:style w:type="character" w:customStyle="1" w:styleId="Funotenzeichen1">
    <w:name w:val="Fußnotenzeichen1"/>
    <w:rPr>
      <w:vertAlign w:val="superscript"/>
    </w:rPr>
  </w:style>
  <w:style w:type="character" w:customStyle="1" w:styleId="Heading1Char">
    <w:name w:val="Heading 1 Char"/>
  </w:style>
  <w:style w:type="character" w:styleId="Hyperlink">
    <w:name w:val="Hyperlink"/>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nzeichen1">
    <w:name w:val="Endnotenzeichen1"/>
  </w:style>
  <w:style w:type="paragraph" w:customStyle="1" w:styleId="berschrift">
    <w:name w:val="Überschrift"/>
    <w:basedOn w:val="Normal"/>
    <w:next w:val="BodyText"/>
    <w:pPr>
      <w:keepNext/>
      <w:spacing w:before="240" w:after="120"/>
    </w:p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style>
  <w:style w:type="paragraph" w:customStyle="1" w:styleId="Verzeichnis">
    <w:name w:val="Verzeichnis"/>
    <w:basedOn w:val="Normal"/>
    <w:pPr>
      <w:suppressLineNumbers/>
    </w:pPr>
    <w:rPr>
      <w:rFonts w:cs="FreeSans"/>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FootnoteText">
    <w:name w:val="footnote text"/>
    <w:basedOn w:val="Normal"/>
    <w:rPr>
      <w:sz w:val="24"/>
      <w:szCs w:val="24"/>
    </w:rPr>
  </w:style>
  <w:style w:type="paragraph" w:customStyle="1" w:styleId="Bibliography1">
    <w:name w:val="Bibliography1"/>
    <w:basedOn w:val="Normal"/>
    <w:next w:val="Normal"/>
  </w:style>
  <w:style w:type="paragraph" w:customStyle="1" w:styleId="Rahmeninhalt">
    <w:name w:val="Rahmeninhalt"/>
    <w:basedOn w:val="Normal"/>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gwleibniz.com/lsna_houston/abstracts/noble.pdf"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3F921DE-F533-5949-8780-EDD0F8DB6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17</Pages>
  <Words>2875</Words>
  <Characters>15353</Characters>
  <Application>Microsoft Macintosh Word</Application>
  <DocSecurity>0</DocSecurity>
  <Lines>438</Lines>
  <Paragraphs>104</Paragraphs>
  <ScaleCrop>false</ScaleCrop>
  <HeadingPairs>
    <vt:vector size="2" baseType="variant">
      <vt:variant>
        <vt:lpstr>Title</vt:lpstr>
      </vt:variant>
      <vt:variant>
        <vt:i4>1</vt:i4>
      </vt:variant>
    </vt:vector>
  </HeadingPairs>
  <TitlesOfParts>
    <vt:vector size="1" baseType="lpstr">
      <vt:lpstr>SEVEN BOOK PUBLICATION GUIDELINES</vt:lpstr>
    </vt:vector>
  </TitlesOfParts>
  <Company/>
  <LinksUpToDate>false</LinksUpToDate>
  <CharactersWithSpaces>18124</CharactersWithSpaces>
  <SharedDoc>false</SharedDoc>
  <HLinks>
    <vt:vector size="6" baseType="variant">
      <vt:variant>
        <vt:i4>3604541</vt:i4>
      </vt:variant>
      <vt:variant>
        <vt:i4>0</vt:i4>
      </vt:variant>
      <vt:variant>
        <vt:i4>0</vt:i4>
      </vt:variant>
      <vt:variant>
        <vt:i4>5</vt:i4>
      </vt:variant>
      <vt:variant>
        <vt:lpwstr>http://www.gwleibniz.com/lsna_houston/abstracts/noble.pdf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SEVEN BOOK PUBLICATION GUIDELINES</dc:title>
  <dc:subject/>
  <dc:creator>Charles Tandy</dc:creator>
  <cp:keywords/>
  <dc:description/>
  <cp:lastModifiedBy>Bruno Woltzenlogel Paleo</cp:lastModifiedBy>
  <cp:revision>6</cp:revision>
  <cp:lastPrinted>1601-01-01T00:00:00Z</cp:lastPrinted>
  <dcterms:created xsi:type="dcterms:W3CDTF">2016-08-25T06:30:00Z</dcterms:created>
  <dcterms:modified xsi:type="dcterms:W3CDTF">2016-08-25T07:55:00Z</dcterms:modified>
</cp:coreProperties>
</file>